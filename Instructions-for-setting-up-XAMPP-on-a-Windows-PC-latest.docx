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D0E" w:rsidRDefault="003F0D0E" w:rsidP="004A718B">
      <w:pPr>
        <w:spacing w:line="200" w:lineRule="exact"/>
        <w:jc w:val="both"/>
        <w:rPr>
          <w:rFonts w:ascii="Century Gothic" w:hAnsi="Century Gothic"/>
          <w:sz w:val="36"/>
          <w:szCs w:val="22"/>
        </w:rPr>
      </w:pPr>
    </w:p>
    <w:p w:rsidR="003F0D0E" w:rsidRDefault="003F0D0E" w:rsidP="004A718B">
      <w:pPr>
        <w:spacing w:before="16" w:line="200" w:lineRule="exact"/>
        <w:jc w:val="both"/>
        <w:rPr>
          <w:rFonts w:ascii="Century Gothic" w:hAnsi="Century Gothic"/>
          <w:sz w:val="36"/>
          <w:szCs w:val="22"/>
        </w:rPr>
      </w:pPr>
    </w:p>
    <w:p w:rsidR="003F0D0E" w:rsidRPr="003F0D0E" w:rsidRDefault="003F0D0E" w:rsidP="003F0D0E">
      <w:pPr>
        <w:spacing w:before="16" w:line="200" w:lineRule="exact"/>
        <w:jc w:val="center"/>
        <w:rPr>
          <w:rFonts w:ascii="Century Gothic" w:hAnsi="Century Gothic"/>
          <w:b/>
          <w:sz w:val="24"/>
          <w:szCs w:val="24"/>
        </w:rPr>
      </w:pPr>
      <w:r w:rsidRPr="003F0D0E">
        <w:rPr>
          <w:rFonts w:ascii="Century Gothic" w:hAnsi="Century Gothic"/>
          <w:b/>
          <w:sz w:val="24"/>
          <w:szCs w:val="24"/>
        </w:rPr>
        <w:t>Installation Guide</w:t>
      </w:r>
    </w:p>
    <w:p w:rsidR="003F0D0E" w:rsidRPr="003F0D0E" w:rsidRDefault="003F0D0E" w:rsidP="003F0D0E">
      <w:pPr>
        <w:spacing w:before="16" w:line="200" w:lineRule="exact"/>
        <w:jc w:val="center"/>
        <w:rPr>
          <w:rFonts w:ascii="Century Gothic" w:hAnsi="Century Gothic"/>
          <w:b/>
          <w:sz w:val="22"/>
          <w:szCs w:val="22"/>
        </w:rPr>
      </w:pPr>
      <w:bookmarkStart w:id="0" w:name="_GoBack"/>
      <w:bookmarkEnd w:id="0"/>
    </w:p>
    <w:p w:rsidR="002D7552" w:rsidRPr="004A718B" w:rsidRDefault="003F0D0E" w:rsidP="004A718B">
      <w:pPr>
        <w:spacing w:before="26"/>
        <w:ind w:left="12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color w:val="355E91"/>
          <w:spacing w:val="1"/>
          <w:w w:val="117"/>
          <w:sz w:val="22"/>
          <w:szCs w:val="22"/>
        </w:rPr>
        <w:t>In</w:t>
      </w:r>
      <w:r w:rsidRPr="004A718B">
        <w:rPr>
          <w:rFonts w:ascii="Century Gothic" w:hAnsi="Century Gothic"/>
          <w:color w:val="355E91"/>
          <w:spacing w:val="-1"/>
          <w:w w:val="117"/>
          <w:sz w:val="22"/>
          <w:szCs w:val="22"/>
        </w:rPr>
        <w:t>s</w:t>
      </w:r>
      <w:r w:rsidRPr="004A718B">
        <w:rPr>
          <w:rFonts w:ascii="Century Gothic" w:hAnsi="Century Gothic"/>
          <w:color w:val="355E91"/>
          <w:spacing w:val="1"/>
          <w:w w:val="117"/>
          <w:sz w:val="22"/>
          <w:szCs w:val="22"/>
        </w:rPr>
        <w:t>t</w:t>
      </w:r>
      <w:r w:rsidRPr="004A718B">
        <w:rPr>
          <w:rFonts w:ascii="Century Gothic" w:hAnsi="Century Gothic"/>
          <w:color w:val="355E91"/>
          <w:w w:val="117"/>
          <w:sz w:val="22"/>
          <w:szCs w:val="22"/>
        </w:rPr>
        <w:t>r</w:t>
      </w:r>
      <w:r w:rsidRPr="004A718B">
        <w:rPr>
          <w:rFonts w:ascii="Century Gothic" w:hAnsi="Century Gothic"/>
          <w:color w:val="355E91"/>
          <w:spacing w:val="1"/>
          <w:w w:val="117"/>
          <w:sz w:val="22"/>
          <w:szCs w:val="22"/>
        </w:rPr>
        <w:t>u</w:t>
      </w:r>
      <w:r w:rsidRPr="004A718B">
        <w:rPr>
          <w:rFonts w:ascii="Century Gothic" w:hAnsi="Century Gothic"/>
          <w:color w:val="355E91"/>
          <w:spacing w:val="-2"/>
          <w:w w:val="117"/>
          <w:sz w:val="22"/>
          <w:szCs w:val="22"/>
        </w:rPr>
        <w:t>c</w:t>
      </w:r>
      <w:r w:rsidRPr="004A718B">
        <w:rPr>
          <w:rFonts w:ascii="Century Gothic" w:hAnsi="Century Gothic"/>
          <w:color w:val="355E91"/>
          <w:spacing w:val="1"/>
          <w:w w:val="117"/>
          <w:sz w:val="22"/>
          <w:szCs w:val="22"/>
        </w:rPr>
        <w:t>t</w:t>
      </w:r>
      <w:r w:rsidRPr="004A718B">
        <w:rPr>
          <w:rFonts w:ascii="Century Gothic" w:hAnsi="Century Gothic"/>
          <w:color w:val="355E91"/>
          <w:spacing w:val="-2"/>
          <w:w w:val="117"/>
          <w:sz w:val="22"/>
          <w:szCs w:val="22"/>
        </w:rPr>
        <w:t>i</w:t>
      </w:r>
      <w:r w:rsidRPr="004A718B">
        <w:rPr>
          <w:rFonts w:ascii="Century Gothic" w:hAnsi="Century Gothic"/>
          <w:color w:val="355E91"/>
          <w:spacing w:val="1"/>
          <w:w w:val="117"/>
          <w:sz w:val="22"/>
          <w:szCs w:val="22"/>
        </w:rPr>
        <w:t>o</w:t>
      </w:r>
      <w:r w:rsidRPr="004A718B">
        <w:rPr>
          <w:rFonts w:ascii="Century Gothic" w:hAnsi="Century Gothic"/>
          <w:color w:val="355E91"/>
          <w:spacing w:val="-1"/>
          <w:w w:val="117"/>
          <w:sz w:val="22"/>
          <w:szCs w:val="22"/>
        </w:rPr>
        <w:t>n</w:t>
      </w:r>
      <w:r w:rsidRPr="004A718B">
        <w:rPr>
          <w:rFonts w:ascii="Century Gothic" w:hAnsi="Century Gothic"/>
          <w:color w:val="355E91"/>
          <w:w w:val="117"/>
          <w:sz w:val="22"/>
          <w:szCs w:val="22"/>
        </w:rPr>
        <w:t>s</w:t>
      </w:r>
      <w:r w:rsidRPr="004A718B">
        <w:rPr>
          <w:rFonts w:ascii="Century Gothic" w:hAnsi="Century Gothic"/>
          <w:color w:val="355E91"/>
          <w:spacing w:val="1"/>
          <w:w w:val="117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355E91"/>
          <w:spacing w:val="-3"/>
          <w:w w:val="117"/>
          <w:sz w:val="22"/>
          <w:szCs w:val="22"/>
        </w:rPr>
        <w:t>f</w:t>
      </w:r>
      <w:r w:rsidRPr="004A718B">
        <w:rPr>
          <w:rFonts w:ascii="Century Gothic" w:hAnsi="Century Gothic"/>
          <w:color w:val="355E91"/>
          <w:spacing w:val="1"/>
          <w:w w:val="117"/>
          <w:sz w:val="22"/>
          <w:szCs w:val="22"/>
        </w:rPr>
        <w:t>o</w:t>
      </w:r>
      <w:r w:rsidRPr="004A718B">
        <w:rPr>
          <w:rFonts w:ascii="Century Gothic" w:hAnsi="Century Gothic"/>
          <w:color w:val="355E91"/>
          <w:w w:val="117"/>
          <w:sz w:val="22"/>
          <w:szCs w:val="22"/>
        </w:rPr>
        <w:t>r</w:t>
      </w:r>
      <w:r w:rsidRPr="004A718B">
        <w:rPr>
          <w:rFonts w:ascii="Century Gothic" w:hAnsi="Century Gothic"/>
          <w:color w:val="355E91"/>
          <w:spacing w:val="-23"/>
          <w:w w:val="117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355E91"/>
          <w:spacing w:val="-1"/>
          <w:w w:val="117"/>
          <w:sz w:val="22"/>
          <w:szCs w:val="22"/>
        </w:rPr>
        <w:t>s</w:t>
      </w:r>
      <w:r w:rsidRPr="004A718B">
        <w:rPr>
          <w:rFonts w:ascii="Century Gothic" w:hAnsi="Century Gothic"/>
          <w:color w:val="355E91"/>
          <w:w w:val="117"/>
          <w:sz w:val="22"/>
          <w:szCs w:val="22"/>
        </w:rPr>
        <w:t>e</w:t>
      </w:r>
      <w:r w:rsidRPr="004A718B">
        <w:rPr>
          <w:rFonts w:ascii="Century Gothic" w:hAnsi="Century Gothic"/>
          <w:color w:val="355E91"/>
          <w:spacing w:val="-2"/>
          <w:w w:val="117"/>
          <w:sz w:val="22"/>
          <w:szCs w:val="22"/>
        </w:rPr>
        <w:t>t</w:t>
      </w:r>
      <w:r w:rsidRPr="004A718B">
        <w:rPr>
          <w:rFonts w:ascii="Century Gothic" w:hAnsi="Century Gothic"/>
          <w:color w:val="355E91"/>
          <w:spacing w:val="1"/>
          <w:w w:val="117"/>
          <w:sz w:val="22"/>
          <w:szCs w:val="22"/>
        </w:rPr>
        <w:t>ti</w:t>
      </w:r>
      <w:r w:rsidRPr="004A718B">
        <w:rPr>
          <w:rFonts w:ascii="Century Gothic" w:hAnsi="Century Gothic"/>
          <w:color w:val="355E91"/>
          <w:spacing w:val="-1"/>
          <w:w w:val="117"/>
          <w:sz w:val="22"/>
          <w:szCs w:val="22"/>
        </w:rPr>
        <w:t>n</w:t>
      </w:r>
      <w:r w:rsidRPr="004A718B">
        <w:rPr>
          <w:rFonts w:ascii="Century Gothic" w:hAnsi="Century Gothic"/>
          <w:color w:val="355E91"/>
          <w:w w:val="117"/>
          <w:sz w:val="22"/>
          <w:szCs w:val="22"/>
        </w:rPr>
        <w:t>g</w:t>
      </w:r>
      <w:r w:rsidRPr="004A718B">
        <w:rPr>
          <w:rFonts w:ascii="Century Gothic" w:hAnsi="Century Gothic"/>
          <w:color w:val="355E91"/>
          <w:spacing w:val="-10"/>
          <w:w w:val="117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355E91"/>
          <w:spacing w:val="-2"/>
          <w:sz w:val="22"/>
          <w:szCs w:val="22"/>
        </w:rPr>
        <w:t>u</w:t>
      </w:r>
      <w:r w:rsidRPr="004A718B">
        <w:rPr>
          <w:rFonts w:ascii="Century Gothic" w:hAnsi="Century Gothic"/>
          <w:color w:val="355E91"/>
          <w:sz w:val="22"/>
          <w:szCs w:val="22"/>
        </w:rPr>
        <w:t>p</w:t>
      </w:r>
      <w:r w:rsidRPr="004A718B">
        <w:rPr>
          <w:rFonts w:ascii="Century Gothic" w:hAnsi="Century Gothic"/>
          <w:color w:val="355E91"/>
          <w:spacing w:val="46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355E91"/>
          <w:w w:val="96"/>
          <w:sz w:val="22"/>
          <w:szCs w:val="22"/>
        </w:rPr>
        <w:t>XAM</w:t>
      </w:r>
      <w:r w:rsidRPr="004A718B">
        <w:rPr>
          <w:rFonts w:ascii="Century Gothic" w:hAnsi="Century Gothic"/>
          <w:color w:val="355E91"/>
          <w:spacing w:val="-2"/>
          <w:w w:val="96"/>
          <w:sz w:val="22"/>
          <w:szCs w:val="22"/>
        </w:rPr>
        <w:t>P</w:t>
      </w:r>
      <w:r w:rsidRPr="004A718B">
        <w:rPr>
          <w:rFonts w:ascii="Century Gothic" w:hAnsi="Century Gothic"/>
          <w:color w:val="355E91"/>
          <w:w w:val="96"/>
          <w:sz w:val="22"/>
          <w:szCs w:val="22"/>
        </w:rPr>
        <w:t xml:space="preserve">P </w:t>
      </w:r>
      <w:r w:rsidRPr="004A718B">
        <w:rPr>
          <w:rFonts w:ascii="Century Gothic" w:hAnsi="Century Gothic"/>
          <w:color w:val="355E91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color w:val="355E91"/>
          <w:sz w:val="22"/>
          <w:szCs w:val="22"/>
        </w:rPr>
        <w:t>n</w:t>
      </w:r>
      <w:r w:rsidRPr="004A718B">
        <w:rPr>
          <w:rFonts w:ascii="Century Gothic" w:hAnsi="Century Gothic"/>
          <w:color w:val="355E91"/>
          <w:spacing w:val="37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355E91"/>
          <w:sz w:val="22"/>
          <w:szCs w:val="22"/>
        </w:rPr>
        <w:t>a</w:t>
      </w:r>
      <w:r w:rsidRPr="004A718B">
        <w:rPr>
          <w:rFonts w:ascii="Century Gothic" w:hAnsi="Century Gothic"/>
          <w:color w:val="355E91"/>
          <w:spacing w:val="19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355E91"/>
          <w:spacing w:val="-1"/>
          <w:w w:val="111"/>
          <w:sz w:val="22"/>
          <w:szCs w:val="22"/>
        </w:rPr>
        <w:t>W</w:t>
      </w:r>
      <w:r w:rsidRPr="004A718B">
        <w:rPr>
          <w:rFonts w:ascii="Century Gothic" w:hAnsi="Century Gothic"/>
          <w:color w:val="355E91"/>
          <w:spacing w:val="-2"/>
          <w:w w:val="111"/>
          <w:sz w:val="22"/>
          <w:szCs w:val="22"/>
        </w:rPr>
        <w:t>i</w:t>
      </w:r>
      <w:r w:rsidRPr="004A718B">
        <w:rPr>
          <w:rFonts w:ascii="Century Gothic" w:hAnsi="Century Gothic"/>
          <w:color w:val="355E91"/>
          <w:spacing w:val="1"/>
          <w:w w:val="111"/>
          <w:sz w:val="22"/>
          <w:szCs w:val="22"/>
        </w:rPr>
        <w:t>ndo</w:t>
      </w:r>
      <w:r w:rsidRPr="004A718B">
        <w:rPr>
          <w:rFonts w:ascii="Century Gothic" w:hAnsi="Century Gothic"/>
          <w:color w:val="355E91"/>
          <w:spacing w:val="-3"/>
          <w:w w:val="111"/>
          <w:sz w:val="22"/>
          <w:szCs w:val="22"/>
        </w:rPr>
        <w:t>w</w:t>
      </w:r>
      <w:r w:rsidRPr="004A718B">
        <w:rPr>
          <w:rFonts w:ascii="Century Gothic" w:hAnsi="Century Gothic"/>
          <w:color w:val="355E91"/>
          <w:w w:val="111"/>
          <w:sz w:val="22"/>
          <w:szCs w:val="22"/>
        </w:rPr>
        <w:t>s</w:t>
      </w:r>
      <w:r w:rsidRPr="004A718B">
        <w:rPr>
          <w:rFonts w:ascii="Century Gothic" w:hAnsi="Century Gothic"/>
          <w:color w:val="355E91"/>
          <w:spacing w:val="-4"/>
          <w:w w:val="111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355E91"/>
          <w:spacing w:val="-2"/>
          <w:sz w:val="22"/>
          <w:szCs w:val="22"/>
        </w:rPr>
        <w:t>P</w:t>
      </w:r>
      <w:r w:rsidRPr="004A718B">
        <w:rPr>
          <w:rFonts w:ascii="Century Gothic" w:hAnsi="Century Gothic"/>
          <w:color w:val="355E91"/>
          <w:sz w:val="22"/>
          <w:szCs w:val="22"/>
        </w:rPr>
        <w:t>C</w:t>
      </w:r>
    </w:p>
    <w:p w:rsidR="002D7552" w:rsidRPr="004A718B" w:rsidRDefault="003F0D0E" w:rsidP="004A718B">
      <w:pPr>
        <w:spacing w:before="53"/>
        <w:ind w:left="12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w w:val="80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h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-2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u</w:t>
      </w:r>
      <w:r w:rsidRPr="004A718B">
        <w:rPr>
          <w:rFonts w:ascii="Century Gothic" w:hAnsi="Century Gothic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3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are</w:t>
      </w:r>
      <w:r w:rsidRPr="004A718B">
        <w:rPr>
          <w:rFonts w:ascii="Century Gothic" w:hAnsi="Century Gothic"/>
          <w:spacing w:val="16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f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98"/>
          <w:sz w:val="22"/>
          <w:szCs w:val="22"/>
        </w:rPr>
        <w:t>W</w:t>
      </w:r>
      <w:r w:rsidRPr="004A718B">
        <w:rPr>
          <w:rFonts w:ascii="Century Gothic" w:hAnsi="Century Gothic"/>
          <w:w w:val="98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98"/>
          <w:sz w:val="22"/>
          <w:szCs w:val="22"/>
        </w:rPr>
        <w:t>nd</w:t>
      </w:r>
      <w:r w:rsidRPr="004A718B">
        <w:rPr>
          <w:rFonts w:ascii="Century Gothic" w:hAnsi="Century Gothic"/>
          <w:spacing w:val="1"/>
          <w:w w:val="98"/>
          <w:sz w:val="22"/>
          <w:szCs w:val="22"/>
        </w:rPr>
        <w:t>o</w:t>
      </w:r>
      <w:r w:rsidRPr="004A718B">
        <w:rPr>
          <w:rFonts w:ascii="Century Gothic" w:hAnsi="Century Gothic"/>
          <w:spacing w:val="-2"/>
          <w:w w:val="98"/>
          <w:sz w:val="22"/>
          <w:szCs w:val="22"/>
        </w:rPr>
        <w:t>w</w:t>
      </w:r>
      <w:r w:rsidRPr="004A718B">
        <w:rPr>
          <w:rFonts w:ascii="Century Gothic" w:hAnsi="Century Gothic"/>
          <w:w w:val="98"/>
          <w:sz w:val="22"/>
          <w:szCs w:val="22"/>
        </w:rPr>
        <w:t>s</w:t>
      </w:r>
      <w:r w:rsidRPr="004A718B">
        <w:rPr>
          <w:rFonts w:ascii="Century Gothic" w:hAnsi="Century Gothic"/>
          <w:spacing w:val="5"/>
          <w:w w:val="98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7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pacing w:val="2"/>
          <w:sz w:val="22"/>
          <w:szCs w:val="22"/>
        </w:rPr>
        <w:t>m</w:t>
      </w:r>
      <w:r w:rsidRPr="004A718B">
        <w:rPr>
          <w:rFonts w:ascii="Century Gothic" w:hAnsi="Century Gothic"/>
          <w:spacing w:val="-1"/>
          <w:sz w:val="22"/>
          <w:szCs w:val="22"/>
        </w:rPr>
        <w:t>pu</w:t>
      </w:r>
      <w:r w:rsidRPr="004A718B">
        <w:rPr>
          <w:rFonts w:ascii="Century Gothic" w:hAnsi="Century Gothic"/>
          <w:spacing w:val="-2"/>
          <w:sz w:val="22"/>
          <w:szCs w:val="22"/>
        </w:rPr>
        <w:t>t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z w:val="22"/>
          <w:szCs w:val="22"/>
        </w:rPr>
        <w:t xml:space="preserve">r. </w:t>
      </w:r>
      <w:r w:rsidRPr="004A718B">
        <w:rPr>
          <w:rFonts w:ascii="Century Gothic" w:hAnsi="Century Gothic"/>
          <w:spacing w:val="3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0"/>
          <w:sz w:val="22"/>
          <w:szCs w:val="22"/>
        </w:rPr>
        <w:t>T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h</w:t>
      </w:r>
      <w:r w:rsidRPr="004A718B">
        <w:rPr>
          <w:rFonts w:ascii="Century Gothic" w:hAnsi="Century Gothic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p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pacing w:val="-2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z w:val="22"/>
          <w:szCs w:val="22"/>
        </w:rPr>
        <w:t>ss</w:t>
      </w:r>
      <w:r w:rsidRPr="004A718B">
        <w:rPr>
          <w:rFonts w:ascii="Century Gothic" w:hAnsi="Century Gothic"/>
          <w:spacing w:val="17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2"/>
          <w:sz w:val="22"/>
          <w:szCs w:val="22"/>
        </w:rPr>
        <w:t>is</w:t>
      </w:r>
      <w:r w:rsidRPr="004A718B">
        <w:rPr>
          <w:rFonts w:ascii="Century Gothic" w:hAnsi="Century Gothic"/>
          <w:spacing w:val="-2"/>
          <w:w w:val="9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v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z w:val="22"/>
          <w:szCs w:val="22"/>
        </w:rPr>
        <w:t>ry</w:t>
      </w:r>
      <w:r w:rsidRPr="004A718B">
        <w:rPr>
          <w:rFonts w:ascii="Century Gothic" w:hAnsi="Century Gothic"/>
          <w:spacing w:val="-13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6"/>
          <w:sz w:val="22"/>
          <w:szCs w:val="22"/>
        </w:rPr>
        <w:t>si</w:t>
      </w:r>
      <w:r w:rsidRPr="004A718B">
        <w:rPr>
          <w:rFonts w:ascii="Century Gothic" w:hAnsi="Century Gothic"/>
          <w:spacing w:val="2"/>
          <w:w w:val="96"/>
          <w:sz w:val="22"/>
          <w:szCs w:val="22"/>
        </w:rPr>
        <w:t>m</w:t>
      </w:r>
      <w:r w:rsidRPr="004A718B">
        <w:rPr>
          <w:rFonts w:ascii="Century Gothic" w:hAnsi="Century Gothic"/>
          <w:w w:val="96"/>
          <w:sz w:val="22"/>
          <w:szCs w:val="22"/>
        </w:rPr>
        <w:t>ilar</w:t>
      </w:r>
      <w:r w:rsidRPr="004A718B">
        <w:rPr>
          <w:rFonts w:ascii="Century Gothic" w:hAnsi="Century Gothic"/>
          <w:spacing w:val="1"/>
          <w:w w:val="96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6"/>
          <w:sz w:val="22"/>
          <w:szCs w:val="22"/>
        </w:rPr>
        <w:t>in</w:t>
      </w:r>
      <w:r w:rsidRPr="004A718B">
        <w:rPr>
          <w:rFonts w:ascii="Century Gothic" w:hAnsi="Century Gothic"/>
          <w:spacing w:val="-4"/>
          <w:w w:val="9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94"/>
          <w:sz w:val="22"/>
          <w:szCs w:val="22"/>
        </w:rPr>
        <w:t>W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nd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1"/>
          <w:w w:val="99"/>
          <w:sz w:val="22"/>
          <w:szCs w:val="22"/>
        </w:rPr>
        <w:t>w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-7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w w:val="84"/>
          <w:sz w:val="22"/>
          <w:szCs w:val="22"/>
        </w:rPr>
        <w:t>X</w:t>
      </w:r>
      <w:r w:rsidRPr="004A718B">
        <w:rPr>
          <w:rFonts w:ascii="Century Gothic" w:hAnsi="Century Gothic"/>
          <w:spacing w:val="1"/>
          <w:w w:val="84"/>
          <w:sz w:val="22"/>
          <w:szCs w:val="22"/>
        </w:rPr>
        <w:t>P</w:t>
      </w:r>
      <w:r w:rsidRPr="004A718B">
        <w:rPr>
          <w:rFonts w:ascii="Century Gothic" w:hAnsi="Century Gothic"/>
          <w:w w:val="84"/>
          <w:sz w:val="22"/>
          <w:szCs w:val="22"/>
        </w:rPr>
        <w:t>,</w:t>
      </w:r>
      <w:r w:rsidRPr="004A718B">
        <w:rPr>
          <w:rFonts w:ascii="Century Gothic" w:hAnsi="Century Gothic"/>
          <w:spacing w:val="2"/>
          <w:w w:val="8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94"/>
          <w:sz w:val="22"/>
          <w:szCs w:val="22"/>
        </w:rPr>
        <w:t>W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nd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1"/>
          <w:w w:val="99"/>
          <w:sz w:val="22"/>
          <w:szCs w:val="22"/>
        </w:rPr>
        <w:t>w</w:t>
      </w:r>
      <w:r w:rsidRPr="004A718B">
        <w:rPr>
          <w:rFonts w:ascii="Century Gothic" w:hAnsi="Century Gothic"/>
          <w:sz w:val="22"/>
          <w:szCs w:val="22"/>
        </w:rPr>
        <w:t>s</w:t>
      </w:r>
    </w:p>
    <w:p w:rsidR="002D7552" w:rsidRPr="004A718B" w:rsidRDefault="003F0D0E" w:rsidP="004A718B">
      <w:pPr>
        <w:spacing w:before="59"/>
        <w:ind w:left="12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w w:val="78"/>
          <w:sz w:val="22"/>
          <w:szCs w:val="22"/>
        </w:rPr>
        <w:t>V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w w:val="99"/>
          <w:sz w:val="22"/>
          <w:szCs w:val="22"/>
        </w:rPr>
        <w:t>,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d</w:t>
      </w:r>
      <w:r w:rsidRPr="004A718B">
        <w:rPr>
          <w:rFonts w:ascii="Century Gothic" w:hAnsi="Century Gothic"/>
          <w:spacing w:val="1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98"/>
          <w:sz w:val="22"/>
          <w:szCs w:val="22"/>
        </w:rPr>
        <w:t>W</w:t>
      </w:r>
      <w:r w:rsidRPr="004A718B">
        <w:rPr>
          <w:rFonts w:ascii="Century Gothic" w:hAnsi="Century Gothic"/>
          <w:w w:val="98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98"/>
          <w:sz w:val="22"/>
          <w:szCs w:val="22"/>
        </w:rPr>
        <w:t>n</w:t>
      </w:r>
      <w:r w:rsidRPr="004A718B">
        <w:rPr>
          <w:rFonts w:ascii="Century Gothic" w:hAnsi="Century Gothic"/>
          <w:spacing w:val="-3"/>
          <w:w w:val="98"/>
          <w:sz w:val="22"/>
          <w:szCs w:val="22"/>
        </w:rPr>
        <w:t>d</w:t>
      </w:r>
      <w:r w:rsidRPr="004A718B">
        <w:rPr>
          <w:rFonts w:ascii="Century Gothic" w:hAnsi="Century Gothic"/>
          <w:spacing w:val="1"/>
          <w:w w:val="98"/>
          <w:sz w:val="22"/>
          <w:szCs w:val="22"/>
        </w:rPr>
        <w:t>ow</w:t>
      </w:r>
      <w:r w:rsidRPr="004A718B">
        <w:rPr>
          <w:rFonts w:ascii="Century Gothic" w:hAnsi="Century Gothic"/>
          <w:w w:val="98"/>
          <w:sz w:val="22"/>
          <w:szCs w:val="22"/>
        </w:rPr>
        <w:t>s</w:t>
      </w:r>
      <w:r w:rsidRPr="004A718B">
        <w:rPr>
          <w:rFonts w:ascii="Century Gothic" w:hAnsi="Century Gothic"/>
          <w:spacing w:val="2"/>
          <w:w w:val="9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101"/>
          <w:sz w:val="22"/>
          <w:szCs w:val="22"/>
        </w:rPr>
        <w:t>8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</w:p>
    <w:p w:rsidR="002D7552" w:rsidRPr="004A718B" w:rsidRDefault="002D7552" w:rsidP="004A718B">
      <w:pPr>
        <w:spacing w:before="17" w:line="24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3F0D0E" w:rsidP="004A718B">
      <w:pPr>
        <w:ind w:left="12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color w:val="4E81BD"/>
          <w:w w:val="121"/>
          <w:sz w:val="22"/>
          <w:szCs w:val="22"/>
        </w:rPr>
        <w:t>P</w:t>
      </w:r>
      <w:r w:rsidRPr="004A718B">
        <w:rPr>
          <w:rFonts w:ascii="Century Gothic" w:hAnsi="Century Gothic"/>
          <w:color w:val="4E81BD"/>
          <w:spacing w:val="1"/>
          <w:w w:val="121"/>
          <w:sz w:val="22"/>
          <w:szCs w:val="22"/>
        </w:rPr>
        <w:t>ar</w:t>
      </w:r>
      <w:r w:rsidRPr="004A718B">
        <w:rPr>
          <w:rFonts w:ascii="Century Gothic" w:hAnsi="Century Gothic"/>
          <w:color w:val="4E81BD"/>
          <w:w w:val="121"/>
          <w:sz w:val="22"/>
          <w:szCs w:val="22"/>
        </w:rPr>
        <w:t>t</w:t>
      </w:r>
      <w:r w:rsidRPr="004A718B">
        <w:rPr>
          <w:rFonts w:ascii="Century Gothic" w:hAnsi="Century Gothic"/>
          <w:color w:val="4E81BD"/>
          <w:spacing w:val="-19"/>
          <w:w w:val="121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sz w:val="22"/>
          <w:szCs w:val="22"/>
        </w:rPr>
        <w:t>I</w:t>
      </w:r>
      <w:r w:rsidRPr="004A718B">
        <w:rPr>
          <w:rFonts w:ascii="Century Gothic" w:hAnsi="Century Gothic"/>
          <w:color w:val="4E81BD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sz w:val="22"/>
          <w:szCs w:val="22"/>
        </w:rPr>
        <w:t>–</w:t>
      </w:r>
      <w:r w:rsidRPr="004A718B">
        <w:rPr>
          <w:rFonts w:ascii="Century Gothic" w:hAnsi="Century Gothic"/>
          <w:color w:val="4E81BD"/>
          <w:spacing w:val="-8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spacing w:val="1"/>
          <w:w w:val="114"/>
          <w:sz w:val="22"/>
          <w:szCs w:val="22"/>
        </w:rPr>
        <w:t>I</w:t>
      </w:r>
      <w:r w:rsidRPr="004A718B">
        <w:rPr>
          <w:rFonts w:ascii="Century Gothic" w:hAnsi="Century Gothic"/>
          <w:color w:val="4E81BD"/>
          <w:w w:val="114"/>
          <w:sz w:val="22"/>
          <w:szCs w:val="22"/>
        </w:rPr>
        <w:t>n</w:t>
      </w:r>
      <w:r w:rsidRPr="004A718B">
        <w:rPr>
          <w:rFonts w:ascii="Century Gothic" w:hAnsi="Century Gothic"/>
          <w:color w:val="4E81BD"/>
          <w:spacing w:val="1"/>
          <w:w w:val="114"/>
          <w:sz w:val="22"/>
          <w:szCs w:val="22"/>
        </w:rPr>
        <w:t>s</w:t>
      </w:r>
      <w:r w:rsidRPr="004A718B">
        <w:rPr>
          <w:rFonts w:ascii="Century Gothic" w:hAnsi="Century Gothic"/>
          <w:color w:val="4E81BD"/>
          <w:spacing w:val="-1"/>
          <w:w w:val="114"/>
          <w:sz w:val="22"/>
          <w:szCs w:val="22"/>
        </w:rPr>
        <w:t>t</w:t>
      </w:r>
      <w:r w:rsidRPr="004A718B">
        <w:rPr>
          <w:rFonts w:ascii="Century Gothic" w:hAnsi="Century Gothic"/>
          <w:color w:val="4E81BD"/>
          <w:spacing w:val="3"/>
          <w:w w:val="114"/>
          <w:sz w:val="22"/>
          <w:szCs w:val="22"/>
        </w:rPr>
        <w:t>a</w:t>
      </w:r>
      <w:r w:rsidRPr="004A718B">
        <w:rPr>
          <w:rFonts w:ascii="Century Gothic" w:hAnsi="Century Gothic"/>
          <w:color w:val="4E81BD"/>
          <w:spacing w:val="-1"/>
          <w:w w:val="114"/>
          <w:sz w:val="22"/>
          <w:szCs w:val="22"/>
        </w:rPr>
        <w:t>ll</w:t>
      </w:r>
      <w:r w:rsidRPr="004A718B">
        <w:rPr>
          <w:rFonts w:ascii="Century Gothic" w:hAnsi="Century Gothic"/>
          <w:color w:val="4E81BD"/>
          <w:w w:val="114"/>
          <w:sz w:val="22"/>
          <w:szCs w:val="22"/>
        </w:rPr>
        <w:t>i</w:t>
      </w:r>
      <w:r w:rsidRPr="004A718B">
        <w:rPr>
          <w:rFonts w:ascii="Century Gothic" w:hAnsi="Century Gothic"/>
          <w:color w:val="4E81BD"/>
          <w:spacing w:val="2"/>
          <w:w w:val="114"/>
          <w:sz w:val="22"/>
          <w:szCs w:val="22"/>
        </w:rPr>
        <w:t>n</w:t>
      </w:r>
      <w:r w:rsidRPr="004A718B">
        <w:rPr>
          <w:rFonts w:ascii="Century Gothic" w:hAnsi="Century Gothic"/>
          <w:color w:val="4E81BD"/>
          <w:w w:val="114"/>
          <w:sz w:val="22"/>
          <w:szCs w:val="22"/>
        </w:rPr>
        <w:t>g</w:t>
      </w:r>
      <w:r w:rsidRPr="004A718B">
        <w:rPr>
          <w:rFonts w:ascii="Century Gothic" w:hAnsi="Century Gothic"/>
          <w:color w:val="4E81BD"/>
          <w:spacing w:val="-10"/>
          <w:w w:val="114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spacing w:val="1"/>
          <w:sz w:val="22"/>
          <w:szCs w:val="22"/>
        </w:rPr>
        <w:t>X</w:t>
      </w:r>
      <w:r w:rsidRPr="004A718B">
        <w:rPr>
          <w:rFonts w:ascii="Century Gothic" w:hAnsi="Century Gothic"/>
          <w:color w:val="4E81BD"/>
          <w:spacing w:val="2"/>
          <w:sz w:val="22"/>
          <w:szCs w:val="22"/>
        </w:rPr>
        <w:t>A</w:t>
      </w:r>
      <w:r w:rsidRPr="004A718B">
        <w:rPr>
          <w:rFonts w:ascii="Century Gothic" w:hAnsi="Century Gothic"/>
          <w:color w:val="4E81BD"/>
          <w:spacing w:val="-1"/>
          <w:sz w:val="22"/>
          <w:szCs w:val="22"/>
        </w:rPr>
        <w:t>M</w:t>
      </w:r>
      <w:r w:rsidRPr="004A718B">
        <w:rPr>
          <w:rFonts w:ascii="Century Gothic" w:hAnsi="Century Gothic"/>
          <w:color w:val="4E81BD"/>
          <w:spacing w:val="2"/>
          <w:sz w:val="22"/>
          <w:szCs w:val="22"/>
        </w:rPr>
        <w:t>P</w:t>
      </w:r>
      <w:r w:rsidRPr="004A718B">
        <w:rPr>
          <w:rFonts w:ascii="Century Gothic" w:hAnsi="Century Gothic"/>
          <w:color w:val="4E81BD"/>
          <w:sz w:val="22"/>
          <w:szCs w:val="22"/>
        </w:rPr>
        <w:t>P</w:t>
      </w:r>
    </w:p>
    <w:p w:rsidR="002D7552" w:rsidRPr="004A718B" w:rsidRDefault="003F0D0E" w:rsidP="004A718B">
      <w:pPr>
        <w:spacing w:before="48"/>
        <w:ind w:left="48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sz w:val="22"/>
          <w:szCs w:val="22"/>
        </w:rPr>
        <w:t>1</w:t>
      </w:r>
      <w:r w:rsidRPr="004A718B">
        <w:rPr>
          <w:rFonts w:ascii="Century Gothic" w:hAnsi="Century Gothic"/>
          <w:sz w:val="22"/>
          <w:szCs w:val="22"/>
        </w:rPr>
        <w:t xml:space="preserve">.  </w:t>
      </w:r>
      <w:r w:rsidRPr="004A718B">
        <w:rPr>
          <w:rFonts w:ascii="Century Gothic" w:hAnsi="Century Gothic"/>
          <w:spacing w:val="29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5"/>
          <w:sz w:val="22"/>
          <w:szCs w:val="22"/>
        </w:rPr>
        <w:t>D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1"/>
          <w:w w:val="99"/>
          <w:sz w:val="22"/>
          <w:szCs w:val="22"/>
        </w:rPr>
        <w:t>w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-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X</w:t>
      </w:r>
      <w:r w:rsidRPr="004A718B">
        <w:rPr>
          <w:rFonts w:ascii="Century Gothic" w:hAnsi="Century Gothic"/>
          <w:w w:val="86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86"/>
          <w:sz w:val="22"/>
          <w:szCs w:val="22"/>
        </w:rPr>
        <w:t>MP</w:t>
      </w:r>
      <w:r w:rsidRPr="004A718B">
        <w:rPr>
          <w:rFonts w:ascii="Century Gothic" w:hAnsi="Century Gothic"/>
          <w:w w:val="86"/>
          <w:sz w:val="22"/>
          <w:szCs w:val="22"/>
        </w:rPr>
        <w:t>P</w:t>
      </w:r>
      <w:r w:rsidRPr="004A718B">
        <w:rPr>
          <w:rFonts w:ascii="Century Gothic" w:hAnsi="Century Gothic"/>
          <w:spacing w:val="9"/>
          <w:w w:val="8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sz w:val="22"/>
          <w:szCs w:val="22"/>
        </w:rPr>
        <w:t>f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-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99"/>
          <w:sz w:val="22"/>
          <w:szCs w:val="22"/>
        </w:rPr>
        <w:t>w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1"/>
          <w:w w:val="99"/>
          <w:sz w:val="22"/>
          <w:szCs w:val="22"/>
        </w:rPr>
        <w:t>w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</w:p>
    <w:p w:rsidR="002D7552" w:rsidRPr="004A718B" w:rsidRDefault="003F0D0E" w:rsidP="004403CC">
      <w:pPr>
        <w:spacing w:before="56" w:line="293" w:lineRule="auto"/>
        <w:ind w:left="1200" w:right="18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z w:val="22"/>
          <w:szCs w:val="22"/>
        </w:rPr>
        <w:t xml:space="preserve">a.  </w:t>
      </w:r>
      <w:r w:rsidRPr="004A718B">
        <w:rPr>
          <w:rFonts w:ascii="Century Gothic" w:hAnsi="Century Gothic"/>
          <w:spacing w:val="42"/>
          <w:sz w:val="22"/>
          <w:szCs w:val="22"/>
        </w:rPr>
        <w:t xml:space="preserve"> </w:t>
      </w:r>
      <w:r w:rsidRPr="004A718B">
        <w:rPr>
          <w:rFonts w:ascii="Century Gothic" w:hAnsi="Century Gothic"/>
          <w:w w:val="78"/>
          <w:sz w:val="22"/>
          <w:szCs w:val="22"/>
        </w:rPr>
        <w:t>V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h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w w:val="80"/>
          <w:sz w:val="22"/>
          <w:szCs w:val="22"/>
        </w:rPr>
        <w:t>U</w:t>
      </w:r>
      <w:r w:rsidRPr="004A718B">
        <w:rPr>
          <w:rFonts w:ascii="Century Gothic" w:hAnsi="Century Gothic"/>
          <w:w w:val="80"/>
          <w:sz w:val="22"/>
          <w:szCs w:val="22"/>
        </w:rPr>
        <w:t>RL</w:t>
      </w:r>
      <w:r w:rsidRPr="004A718B">
        <w:rPr>
          <w:rFonts w:ascii="Century Gothic" w:hAnsi="Century Gothic"/>
          <w:spacing w:val="8"/>
          <w:w w:val="80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-</w:t>
      </w:r>
      <w:r w:rsidRPr="004A718B">
        <w:rPr>
          <w:rFonts w:ascii="Century Gothic" w:hAnsi="Century Gothic"/>
          <w:spacing w:val="-6"/>
          <w:sz w:val="22"/>
          <w:szCs w:val="22"/>
        </w:rPr>
        <w:t xml:space="preserve"> </w:t>
      </w:r>
      <w:hyperlink r:id="rId5">
        <w:r w:rsidRPr="004A718B">
          <w:rPr>
            <w:rFonts w:ascii="Century Gothic" w:hAnsi="Century Gothic"/>
            <w:color w:val="0000FF"/>
            <w:spacing w:val="-3"/>
            <w:sz w:val="22"/>
            <w:szCs w:val="22"/>
            <w:u w:val="single" w:color="0000FF"/>
          </w:rPr>
          <w:t>h</w:t>
        </w:r>
        <w:r w:rsidRPr="004A718B">
          <w:rPr>
            <w:rFonts w:ascii="Century Gothic" w:hAnsi="Century Gothic"/>
            <w:color w:val="0000FF"/>
            <w:spacing w:val="1"/>
            <w:w w:val="121"/>
            <w:sz w:val="22"/>
            <w:szCs w:val="22"/>
            <w:u w:val="single" w:color="0000FF"/>
          </w:rPr>
          <w:t>tt</w:t>
        </w:r>
        <w:r w:rsidRPr="004A718B">
          <w:rPr>
            <w:rFonts w:ascii="Century Gothic" w:hAnsi="Century Gothic"/>
            <w:color w:val="0000FF"/>
            <w:spacing w:val="-1"/>
            <w:w w:val="105"/>
            <w:sz w:val="22"/>
            <w:szCs w:val="22"/>
            <w:u w:val="single" w:color="0000FF"/>
          </w:rPr>
          <w:t>p</w:t>
        </w:r>
        <w:r w:rsidRPr="004A718B">
          <w:rPr>
            <w:rFonts w:ascii="Century Gothic" w:hAnsi="Century Gothic"/>
            <w:color w:val="0000FF"/>
            <w:spacing w:val="-1"/>
            <w:w w:val="96"/>
            <w:sz w:val="22"/>
            <w:szCs w:val="22"/>
            <w:u w:val="single" w:color="0000FF"/>
          </w:rPr>
          <w:t>:</w:t>
        </w:r>
        <w:r w:rsidRPr="004A718B">
          <w:rPr>
            <w:rFonts w:ascii="Century Gothic" w:hAnsi="Century Gothic"/>
            <w:color w:val="0000FF"/>
            <w:spacing w:val="1"/>
            <w:w w:val="139"/>
            <w:sz w:val="22"/>
            <w:szCs w:val="22"/>
            <w:u w:val="single" w:color="0000FF"/>
          </w:rPr>
          <w:t>/</w:t>
        </w:r>
        <w:r w:rsidRPr="004A718B">
          <w:rPr>
            <w:rFonts w:ascii="Century Gothic" w:hAnsi="Century Gothic"/>
            <w:color w:val="0000FF"/>
            <w:spacing w:val="-1"/>
            <w:w w:val="139"/>
            <w:sz w:val="22"/>
            <w:szCs w:val="22"/>
            <w:u w:val="single" w:color="0000FF"/>
          </w:rPr>
          <w:t>/</w:t>
        </w:r>
        <w:r w:rsidRPr="004A718B">
          <w:rPr>
            <w:rFonts w:ascii="Century Gothic" w:hAnsi="Century Gothic"/>
            <w:color w:val="0000FF"/>
            <w:spacing w:val="1"/>
            <w:w w:val="99"/>
            <w:sz w:val="22"/>
            <w:szCs w:val="22"/>
            <w:u w:val="single" w:color="0000FF"/>
          </w:rPr>
          <w:t>w</w:t>
        </w:r>
        <w:r w:rsidRPr="004A718B">
          <w:rPr>
            <w:rFonts w:ascii="Century Gothic" w:hAnsi="Century Gothic"/>
            <w:color w:val="0000FF"/>
            <w:spacing w:val="-2"/>
            <w:w w:val="99"/>
            <w:sz w:val="22"/>
            <w:szCs w:val="22"/>
            <w:u w:val="single" w:color="0000FF"/>
          </w:rPr>
          <w:t>ww</w:t>
        </w:r>
        <w:r w:rsidRPr="004A718B">
          <w:rPr>
            <w:rFonts w:ascii="Century Gothic" w:hAnsi="Century Gothic"/>
            <w:color w:val="0000FF"/>
            <w:spacing w:val="-1"/>
            <w:w w:val="101"/>
            <w:sz w:val="22"/>
            <w:szCs w:val="22"/>
            <w:u w:val="single" w:color="0000FF"/>
          </w:rPr>
          <w:t>.</w:t>
        </w:r>
        <w:r w:rsidRPr="004A718B">
          <w:rPr>
            <w:rFonts w:ascii="Century Gothic" w:hAnsi="Century Gothic"/>
            <w:color w:val="0000FF"/>
            <w:w w:val="108"/>
            <w:sz w:val="22"/>
            <w:szCs w:val="22"/>
            <w:u w:val="single" w:color="0000FF"/>
          </w:rPr>
          <w:t>a</w:t>
        </w:r>
        <w:r w:rsidRPr="004A718B">
          <w:rPr>
            <w:rFonts w:ascii="Century Gothic" w:hAnsi="Century Gothic"/>
            <w:color w:val="0000FF"/>
            <w:spacing w:val="-1"/>
            <w:w w:val="105"/>
            <w:sz w:val="22"/>
            <w:szCs w:val="22"/>
            <w:u w:val="single" w:color="0000FF"/>
          </w:rPr>
          <w:t>p</w:t>
        </w:r>
        <w:r w:rsidRPr="004A718B">
          <w:rPr>
            <w:rFonts w:ascii="Century Gothic" w:hAnsi="Century Gothic"/>
            <w:color w:val="0000FF"/>
            <w:w w:val="108"/>
            <w:sz w:val="22"/>
            <w:szCs w:val="22"/>
            <w:u w:val="single" w:color="0000FF"/>
          </w:rPr>
          <w:t>a</w:t>
        </w:r>
        <w:r w:rsidRPr="004A718B">
          <w:rPr>
            <w:rFonts w:ascii="Century Gothic" w:hAnsi="Century Gothic"/>
            <w:color w:val="0000FF"/>
            <w:w w:val="95"/>
            <w:sz w:val="22"/>
            <w:szCs w:val="22"/>
            <w:u w:val="single" w:color="0000FF"/>
          </w:rPr>
          <w:t>c</w:t>
        </w:r>
        <w:r w:rsidRPr="004A718B">
          <w:rPr>
            <w:rFonts w:ascii="Century Gothic" w:hAnsi="Century Gothic"/>
            <w:color w:val="0000FF"/>
            <w:spacing w:val="-1"/>
            <w:w w:val="105"/>
            <w:sz w:val="22"/>
            <w:szCs w:val="22"/>
            <w:u w:val="single" w:color="0000FF"/>
          </w:rPr>
          <w:t>h</w:t>
        </w:r>
        <w:r w:rsidRPr="004A718B">
          <w:rPr>
            <w:rFonts w:ascii="Century Gothic" w:hAnsi="Century Gothic"/>
            <w:color w:val="0000FF"/>
            <w:spacing w:val="1"/>
            <w:w w:val="112"/>
            <w:sz w:val="22"/>
            <w:szCs w:val="22"/>
            <w:u w:val="single" w:color="0000FF"/>
          </w:rPr>
          <w:t>e</w:t>
        </w:r>
        <w:r w:rsidRPr="004A718B">
          <w:rPr>
            <w:rFonts w:ascii="Century Gothic" w:hAnsi="Century Gothic"/>
            <w:color w:val="0000FF"/>
            <w:w w:val="91"/>
            <w:sz w:val="22"/>
            <w:szCs w:val="22"/>
            <w:u w:val="single" w:color="0000FF"/>
          </w:rPr>
          <w:t>f</w:t>
        </w:r>
        <w:r w:rsidRPr="004A718B">
          <w:rPr>
            <w:rFonts w:ascii="Century Gothic" w:hAnsi="Century Gothic"/>
            <w:color w:val="0000FF"/>
            <w:w w:val="104"/>
            <w:sz w:val="22"/>
            <w:szCs w:val="22"/>
            <w:u w:val="single" w:color="0000FF"/>
          </w:rPr>
          <w:t>r</w:t>
        </w:r>
        <w:r w:rsidRPr="004A718B">
          <w:rPr>
            <w:rFonts w:ascii="Century Gothic" w:hAnsi="Century Gothic"/>
            <w:color w:val="0000FF"/>
            <w:w w:val="82"/>
            <w:sz w:val="22"/>
            <w:szCs w:val="22"/>
            <w:u w:val="single" w:color="0000FF"/>
          </w:rPr>
          <w:t>i</w:t>
        </w:r>
        <w:r w:rsidRPr="004A718B">
          <w:rPr>
            <w:rFonts w:ascii="Century Gothic" w:hAnsi="Century Gothic"/>
            <w:color w:val="0000FF"/>
            <w:spacing w:val="1"/>
            <w:w w:val="112"/>
            <w:sz w:val="22"/>
            <w:szCs w:val="22"/>
            <w:u w:val="single" w:color="0000FF"/>
          </w:rPr>
          <w:t>e</w:t>
        </w:r>
        <w:r w:rsidRPr="004A718B">
          <w:rPr>
            <w:rFonts w:ascii="Century Gothic" w:hAnsi="Century Gothic"/>
            <w:color w:val="0000FF"/>
            <w:spacing w:val="-1"/>
            <w:w w:val="105"/>
            <w:sz w:val="22"/>
            <w:szCs w:val="22"/>
            <w:u w:val="single" w:color="0000FF"/>
          </w:rPr>
          <w:t>nd</w:t>
        </w:r>
        <w:r w:rsidRPr="004A718B">
          <w:rPr>
            <w:rFonts w:ascii="Century Gothic" w:hAnsi="Century Gothic"/>
            <w:color w:val="0000FF"/>
            <w:sz w:val="22"/>
            <w:szCs w:val="22"/>
            <w:u w:val="single" w:color="0000FF"/>
          </w:rPr>
          <w:t>s</w:t>
        </w:r>
        <w:r w:rsidRPr="004A718B">
          <w:rPr>
            <w:rFonts w:ascii="Century Gothic" w:hAnsi="Century Gothic"/>
            <w:color w:val="0000FF"/>
            <w:spacing w:val="-1"/>
            <w:w w:val="101"/>
            <w:sz w:val="22"/>
            <w:szCs w:val="22"/>
            <w:u w:val="single" w:color="0000FF"/>
          </w:rPr>
          <w:t>.</w:t>
        </w:r>
        <w:r w:rsidRPr="004A718B">
          <w:rPr>
            <w:rFonts w:ascii="Century Gothic" w:hAnsi="Century Gothic"/>
            <w:color w:val="0000FF"/>
            <w:spacing w:val="1"/>
            <w:w w:val="105"/>
            <w:sz w:val="22"/>
            <w:szCs w:val="22"/>
            <w:u w:val="single" w:color="0000FF"/>
          </w:rPr>
          <w:t>o</w:t>
        </w:r>
        <w:r w:rsidRPr="004A718B">
          <w:rPr>
            <w:rFonts w:ascii="Century Gothic" w:hAnsi="Century Gothic"/>
            <w:color w:val="0000FF"/>
            <w:w w:val="104"/>
            <w:sz w:val="22"/>
            <w:szCs w:val="22"/>
            <w:u w:val="single" w:color="0000FF"/>
          </w:rPr>
          <w:t>r</w:t>
        </w:r>
        <w:r w:rsidRPr="004A718B">
          <w:rPr>
            <w:rFonts w:ascii="Century Gothic" w:hAnsi="Century Gothic"/>
            <w:color w:val="0000FF"/>
            <w:spacing w:val="-3"/>
            <w:w w:val="94"/>
            <w:sz w:val="22"/>
            <w:szCs w:val="22"/>
            <w:u w:val="single" w:color="0000FF"/>
          </w:rPr>
          <w:t>g</w:t>
        </w:r>
        <w:r w:rsidRPr="004A718B">
          <w:rPr>
            <w:rFonts w:ascii="Century Gothic" w:hAnsi="Century Gothic"/>
            <w:color w:val="0000FF"/>
            <w:spacing w:val="1"/>
            <w:w w:val="139"/>
            <w:sz w:val="22"/>
            <w:szCs w:val="22"/>
            <w:u w:val="single" w:color="0000FF"/>
          </w:rPr>
          <w:t>/</w:t>
        </w:r>
        <w:r w:rsidRPr="004A718B">
          <w:rPr>
            <w:rFonts w:ascii="Century Gothic" w:hAnsi="Century Gothic"/>
            <w:color w:val="0000FF"/>
            <w:spacing w:val="1"/>
            <w:w w:val="112"/>
            <w:sz w:val="22"/>
            <w:szCs w:val="22"/>
            <w:u w:val="single" w:color="0000FF"/>
          </w:rPr>
          <w:t>e</w:t>
        </w:r>
        <w:r w:rsidRPr="004A718B">
          <w:rPr>
            <w:rFonts w:ascii="Century Gothic" w:hAnsi="Century Gothic"/>
            <w:color w:val="0000FF"/>
            <w:spacing w:val="-1"/>
            <w:w w:val="105"/>
            <w:sz w:val="22"/>
            <w:szCs w:val="22"/>
            <w:u w:val="single" w:color="0000FF"/>
          </w:rPr>
          <w:t>n</w:t>
        </w:r>
        <w:r w:rsidRPr="004A718B">
          <w:rPr>
            <w:rFonts w:ascii="Century Gothic" w:hAnsi="Century Gothic"/>
            <w:color w:val="0000FF"/>
            <w:spacing w:val="-1"/>
            <w:w w:val="139"/>
            <w:sz w:val="22"/>
            <w:szCs w:val="22"/>
            <w:u w:val="single" w:color="0000FF"/>
          </w:rPr>
          <w:t>/</w:t>
        </w:r>
        <w:r w:rsidRPr="004A718B">
          <w:rPr>
            <w:rFonts w:ascii="Century Gothic" w:hAnsi="Century Gothic"/>
            <w:color w:val="0000FF"/>
            <w:spacing w:val="1"/>
            <w:w w:val="86"/>
            <w:sz w:val="22"/>
            <w:szCs w:val="22"/>
            <w:u w:val="single" w:color="0000FF"/>
          </w:rPr>
          <w:t>x</w:t>
        </w:r>
        <w:r w:rsidRPr="004A718B">
          <w:rPr>
            <w:rFonts w:ascii="Century Gothic" w:hAnsi="Century Gothic"/>
            <w:color w:val="0000FF"/>
            <w:spacing w:val="-2"/>
            <w:w w:val="108"/>
            <w:sz w:val="22"/>
            <w:szCs w:val="22"/>
            <w:u w:val="single" w:color="0000FF"/>
          </w:rPr>
          <w:t>a</w:t>
        </w:r>
        <w:r w:rsidRPr="004A718B">
          <w:rPr>
            <w:rFonts w:ascii="Century Gothic" w:hAnsi="Century Gothic"/>
            <w:color w:val="0000FF"/>
            <w:spacing w:val="-1"/>
            <w:w w:val="102"/>
            <w:sz w:val="22"/>
            <w:szCs w:val="22"/>
            <w:u w:val="single" w:color="0000FF"/>
          </w:rPr>
          <w:t>m</w:t>
        </w:r>
        <w:r w:rsidRPr="004A718B">
          <w:rPr>
            <w:rFonts w:ascii="Century Gothic" w:hAnsi="Century Gothic"/>
            <w:color w:val="0000FF"/>
            <w:spacing w:val="-1"/>
            <w:w w:val="105"/>
            <w:sz w:val="22"/>
            <w:szCs w:val="22"/>
            <w:u w:val="single" w:color="0000FF"/>
          </w:rPr>
          <w:t>pp</w:t>
        </w:r>
        <w:r w:rsidRPr="004A718B">
          <w:rPr>
            <w:rFonts w:ascii="Century Gothic" w:hAnsi="Century Gothic"/>
            <w:color w:val="0000FF"/>
            <w:w w:val="92"/>
            <w:sz w:val="22"/>
            <w:szCs w:val="22"/>
            <w:u w:val="single" w:color="0000FF"/>
          </w:rPr>
          <w:t>-</w:t>
        </w:r>
        <w:r w:rsidRPr="004A718B">
          <w:rPr>
            <w:rFonts w:ascii="Century Gothic" w:hAnsi="Century Gothic"/>
            <w:color w:val="0000FF"/>
            <w:spacing w:val="1"/>
            <w:w w:val="99"/>
            <w:sz w:val="22"/>
            <w:szCs w:val="22"/>
            <w:u w:val="single" w:color="0000FF"/>
          </w:rPr>
          <w:t>w</w:t>
        </w:r>
        <w:r w:rsidRPr="004A718B">
          <w:rPr>
            <w:rFonts w:ascii="Century Gothic" w:hAnsi="Century Gothic"/>
            <w:color w:val="0000FF"/>
            <w:w w:val="82"/>
            <w:sz w:val="22"/>
            <w:szCs w:val="22"/>
            <w:u w:val="single" w:color="0000FF"/>
          </w:rPr>
          <w:t>i</w:t>
        </w:r>
        <w:r w:rsidRPr="004A718B">
          <w:rPr>
            <w:rFonts w:ascii="Century Gothic" w:hAnsi="Century Gothic"/>
            <w:color w:val="0000FF"/>
            <w:spacing w:val="-1"/>
            <w:w w:val="105"/>
            <w:sz w:val="22"/>
            <w:szCs w:val="22"/>
            <w:u w:val="single" w:color="0000FF"/>
          </w:rPr>
          <w:t>nd</w:t>
        </w:r>
        <w:r w:rsidRPr="004A718B">
          <w:rPr>
            <w:rFonts w:ascii="Century Gothic" w:hAnsi="Century Gothic"/>
            <w:color w:val="0000FF"/>
            <w:spacing w:val="1"/>
            <w:w w:val="105"/>
            <w:sz w:val="22"/>
            <w:szCs w:val="22"/>
            <w:u w:val="single" w:color="0000FF"/>
          </w:rPr>
          <w:t>o</w:t>
        </w:r>
        <w:r w:rsidRPr="004A718B">
          <w:rPr>
            <w:rFonts w:ascii="Century Gothic" w:hAnsi="Century Gothic"/>
            <w:color w:val="0000FF"/>
            <w:spacing w:val="1"/>
            <w:w w:val="99"/>
            <w:sz w:val="22"/>
            <w:szCs w:val="22"/>
            <w:u w:val="single" w:color="0000FF"/>
          </w:rPr>
          <w:t>w</w:t>
        </w:r>
        <w:r w:rsidRPr="004A718B">
          <w:rPr>
            <w:rFonts w:ascii="Century Gothic" w:hAnsi="Century Gothic"/>
            <w:color w:val="0000FF"/>
            <w:sz w:val="22"/>
            <w:szCs w:val="22"/>
            <w:u w:val="single" w:color="0000FF"/>
          </w:rPr>
          <w:t>s</w:t>
        </w:r>
        <w:r w:rsidRPr="004A718B">
          <w:rPr>
            <w:rFonts w:ascii="Century Gothic" w:hAnsi="Century Gothic"/>
            <w:color w:val="0000FF"/>
            <w:spacing w:val="-1"/>
            <w:w w:val="101"/>
            <w:sz w:val="22"/>
            <w:szCs w:val="22"/>
            <w:u w:val="single" w:color="0000FF"/>
          </w:rPr>
          <w:t>.</w:t>
        </w:r>
        <w:r w:rsidRPr="004A718B">
          <w:rPr>
            <w:rFonts w:ascii="Century Gothic" w:hAnsi="Century Gothic"/>
            <w:color w:val="0000FF"/>
            <w:spacing w:val="-1"/>
            <w:w w:val="105"/>
            <w:sz w:val="22"/>
            <w:szCs w:val="22"/>
            <w:u w:val="single" w:color="0000FF"/>
          </w:rPr>
          <w:t>h</w:t>
        </w:r>
        <w:r w:rsidRPr="004A718B">
          <w:rPr>
            <w:rFonts w:ascii="Century Gothic" w:hAnsi="Century Gothic"/>
            <w:color w:val="0000FF"/>
            <w:spacing w:val="-2"/>
            <w:w w:val="121"/>
            <w:sz w:val="22"/>
            <w:szCs w:val="22"/>
            <w:u w:val="single" w:color="0000FF"/>
          </w:rPr>
          <w:t>t</w:t>
        </w:r>
        <w:r w:rsidRPr="004A718B">
          <w:rPr>
            <w:rFonts w:ascii="Century Gothic" w:hAnsi="Century Gothic"/>
            <w:color w:val="0000FF"/>
            <w:spacing w:val="2"/>
            <w:w w:val="102"/>
            <w:sz w:val="22"/>
            <w:szCs w:val="22"/>
            <w:u w:val="single" w:color="0000FF"/>
          </w:rPr>
          <w:t>m</w:t>
        </w:r>
      </w:hyperlink>
      <w:hyperlink>
        <w:r w:rsidRPr="004A718B">
          <w:rPr>
            <w:rFonts w:ascii="Century Gothic" w:hAnsi="Century Gothic"/>
            <w:color w:val="0000FF"/>
            <w:w w:val="82"/>
            <w:sz w:val="22"/>
            <w:szCs w:val="22"/>
            <w:u w:val="single" w:color="0000FF"/>
          </w:rPr>
          <w:t>l</w:t>
        </w:r>
        <w:r w:rsidRPr="004A718B">
          <w:rPr>
            <w:rFonts w:ascii="Century Gothic" w:hAnsi="Century Gothic"/>
            <w:color w:val="0000FF"/>
            <w:w w:val="82"/>
            <w:sz w:val="22"/>
            <w:szCs w:val="22"/>
          </w:rPr>
          <w:t xml:space="preserve"> </w:t>
        </w:r>
        <w:r w:rsidR="004C2621">
          <w:rPr>
            <w:rFonts w:ascii="Century Gothic" w:hAnsi="Century Gothic"/>
            <w:color w:val="0000FF"/>
            <w:w w:val="82"/>
            <w:sz w:val="22"/>
            <w:szCs w:val="22"/>
          </w:rPr>
          <w:t xml:space="preserve">                                                                                                       </w:t>
        </w:r>
        <w:r w:rsidRPr="004A718B">
          <w:rPr>
            <w:rFonts w:ascii="Century Gothic" w:hAnsi="Century Gothic"/>
            <w:color w:val="000000"/>
            <w:spacing w:val="-1"/>
            <w:sz w:val="22"/>
            <w:szCs w:val="22"/>
          </w:rPr>
          <w:t>b</w:t>
        </w:r>
        <w:r w:rsidRPr="004A718B">
          <w:rPr>
            <w:rFonts w:ascii="Century Gothic" w:hAnsi="Century Gothic"/>
            <w:color w:val="000000"/>
            <w:sz w:val="22"/>
            <w:szCs w:val="22"/>
          </w:rPr>
          <w:t xml:space="preserve">.  </w:t>
        </w:r>
        <w:r w:rsidRPr="004A718B">
          <w:rPr>
            <w:rFonts w:ascii="Century Gothic" w:hAnsi="Century Gothic"/>
            <w:color w:val="000000"/>
            <w:spacing w:val="30"/>
            <w:sz w:val="22"/>
            <w:szCs w:val="22"/>
          </w:rPr>
          <w:t xml:space="preserve"> </w:t>
        </w:r>
        <w:r w:rsidRPr="004A718B">
          <w:rPr>
            <w:rFonts w:ascii="Century Gothic" w:hAnsi="Century Gothic"/>
            <w:color w:val="000000"/>
            <w:spacing w:val="-1"/>
            <w:w w:val="92"/>
            <w:sz w:val="22"/>
            <w:szCs w:val="22"/>
          </w:rPr>
          <w:t>S</w:t>
        </w:r>
        <w:r w:rsidRPr="004A718B">
          <w:rPr>
            <w:rFonts w:ascii="Century Gothic" w:hAnsi="Century Gothic"/>
            <w:color w:val="000000"/>
            <w:w w:val="92"/>
            <w:sz w:val="22"/>
            <w:szCs w:val="22"/>
          </w:rPr>
          <w:t>cr</w:t>
        </w:r>
        <w:r w:rsidRPr="004A718B">
          <w:rPr>
            <w:rFonts w:ascii="Century Gothic" w:hAnsi="Century Gothic"/>
            <w:color w:val="000000"/>
            <w:spacing w:val="1"/>
            <w:w w:val="92"/>
            <w:sz w:val="22"/>
            <w:szCs w:val="22"/>
          </w:rPr>
          <w:t>o</w:t>
        </w:r>
        <w:r w:rsidRPr="004A718B">
          <w:rPr>
            <w:rFonts w:ascii="Century Gothic" w:hAnsi="Century Gothic"/>
            <w:color w:val="000000"/>
            <w:w w:val="92"/>
            <w:sz w:val="22"/>
            <w:szCs w:val="22"/>
          </w:rPr>
          <w:t>ll</w:t>
        </w:r>
        <w:r w:rsidRPr="004A718B">
          <w:rPr>
            <w:rFonts w:ascii="Century Gothic" w:hAnsi="Century Gothic"/>
            <w:color w:val="000000"/>
            <w:spacing w:val="1"/>
            <w:w w:val="92"/>
            <w:sz w:val="22"/>
            <w:szCs w:val="22"/>
          </w:rPr>
          <w:t xml:space="preserve"> </w:t>
        </w:r>
        <w:r w:rsidRPr="004A718B">
          <w:rPr>
            <w:rFonts w:ascii="Century Gothic" w:hAnsi="Century Gothic"/>
            <w:color w:val="000000"/>
            <w:spacing w:val="-1"/>
            <w:sz w:val="22"/>
            <w:szCs w:val="22"/>
          </w:rPr>
          <w:t>do</w:t>
        </w:r>
        <w:r w:rsidRPr="004A718B">
          <w:rPr>
            <w:rFonts w:ascii="Century Gothic" w:hAnsi="Century Gothic"/>
            <w:color w:val="000000"/>
            <w:spacing w:val="1"/>
            <w:sz w:val="22"/>
            <w:szCs w:val="22"/>
          </w:rPr>
          <w:t>w</w:t>
        </w:r>
        <w:r w:rsidRPr="004A718B">
          <w:rPr>
            <w:rFonts w:ascii="Century Gothic" w:hAnsi="Century Gothic"/>
            <w:color w:val="000000"/>
            <w:sz w:val="22"/>
            <w:szCs w:val="22"/>
          </w:rPr>
          <w:t>n</w:t>
        </w:r>
        <w:r w:rsidRPr="004A718B">
          <w:rPr>
            <w:rFonts w:ascii="Century Gothic" w:hAnsi="Century Gothic"/>
            <w:color w:val="000000"/>
            <w:spacing w:val="10"/>
            <w:sz w:val="22"/>
            <w:szCs w:val="22"/>
          </w:rPr>
          <w:t xml:space="preserve"> </w:t>
        </w:r>
        <w:r w:rsidRPr="004A718B">
          <w:rPr>
            <w:rFonts w:ascii="Century Gothic" w:hAnsi="Century Gothic"/>
            <w:color w:val="000000"/>
            <w:spacing w:val="1"/>
            <w:sz w:val="22"/>
            <w:szCs w:val="22"/>
          </w:rPr>
          <w:t>t</w:t>
        </w:r>
        <w:r w:rsidRPr="004A718B">
          <w:rPr>
            <w:rFonts w:ascii="Century Gothic" w:hAnsi="Century Gothic"/>
            <w:color w:val="000000"/>
            <w:spacing w:val="-3"/>
            <w:sz w:val="22"/>
            <w:szCs w:val="22"/>
          </w:rPr>
          <w:t>h</w:t>
        </w:r>
        <w:r w:rsidRPr="004A718B">
          <w:rPr>
            <w:rFonts w:ascii="Century Gothic" w:hAnsi="Century Gothic"/>
            <w:color w:val="000000"/>
            <w:sz w:val="22"/>
            <w:szCs w:val="22"/>
          </w:rPr>
          <w:t>e</w:t>
        </w:r>
        <w:r w:rsidRPr="004A718B">
          <w:rPr>
            <w:rFonts w:ascii="Century Gothic" w:hAnsi="Century Gothic"/>
            <w:color w:val="000000"/>
            <w:spacing w:val="26"/>
            <w:sz w:val="22"/>
            <w:szCs w:val="22"/>
          </w:rPr>
          <w:t xml:space="preserve"> </w:t>
        </w:r>
        <w:r w:rsidRPr="004A718B">
          <w:rPr>
            <w:rFonts w:ascii="Century Gothic" w:hAnsi="Century Gothic"/>
            <w:color w:val="000000"/>
            <w:spacing w:val="-1"/>
            <w:sz w:val="22"/>
            <w:szCs w:val="22"/>
          </w:rPr>
          <w:t>p</w:t>
        </w:r>
        <w:r w:rsidRPr="004A718B">
          <w:rPr>
            <w:rFonts w:ascii="Century Gothic" w:hAnsi="Century Gothic"/>
            <w:color w:val="000000"/>
            <w:sz w:val="22"/>
            <w:szCs w:val="22"/>
          </w:rPr>
          <w:t>age</w:t>
        </w:r>
        <w:r w:rsidRPr="004A718B">
          <w:rPr>
            <w:rFonts w:ascii="Century Gothic" w:hAnsi="Century Gothic"/>
            <w:color w:val="000000"/>
            <w:spacing w:val="14"/>
            <w:sz w:val="22"/>
            <w:szCs w:val="22"/>
          </w:rPr>
          <w:t xml:space="preserve"> </w:t>
        </w:r>
        <w:r w:rsidRPr="004A718B">
          <w:rPr>
            <w:rFonts w:ascii="Century Gothic" w:hAnsi="Century Gothic"/>
            <w:color w:val="000000"/>
            <w:sz w:val="22"/>
            <w:szCs w:val="22"/>
          </w:rPr>
          <w:t>a</w:t>
        </w:r>
        <w:r w:rsidRPr="004A718B">
          <w:rPr>
            <w:rFonts w:ascii="Century Gothic" w:hAnsi="Century Gothic"/>
            <w:color w:val="000000"/>
            <w:spacing w:val="-1"/>
            <w:sz w:val="22"/>
            <w:szCs w:val="22"/>
          </w:rPr>
          <w:t>n</w:t>
        </w:r>
        <w:r w:rsidRPr="004A718B">
          <w:rPr>
            <w:rFonts w:ascii="Century Gothic" w:hAnsi="Century Gothic"/>
            <w:color w:val="000000"/>
            <w:sz w:val="22"/>
            <w:szCs w:val="22"/>
          </w:rPr>
          <w:t>d</w:t>
        </w:r>
        <w:r w:rsidRPr="004A718B">
          <w:rPr>
            <w:rFonts w:ascii="Century Gothic" w:hAnsi="Century Gothic"/>
            <w:color w:val="000000"/>
            <w:spacing w:val="14"/>
            <w:sz w:val="22"/>
            <w:szCs w:val="22"/>
          </w:rPr>
          <w:t xml:space="preserve"> </w:t>
        </w:r>
        <w:r w:rsidRPr="004A718B">
          <w:rPr>
            <w:rFonts w:ascii="Century Gothic" w:hAnsi="Century Gothic"/>
            <w:color w:val="000000"/>
            <w:spacing w:val="-3"/>
            <w:w w:val="105"/>
            <w:sz w:val="22"/>
            <w:szCs w:val="22"/>
          </w:rPr>
          <w:t>d</w:t>
        </w:r>
        <w:r w:rsidRPr="004A718B">
          <w:rPr>
            <w:rFonts w:ascii="Century Gothic" w:hAnsi="Century Gothic"/>
            <w:color w:val="000000"/>
            <w:spacing w:val="1"/>
            <w:w w:val="105"/>
            <w:sz w:val="22"/>
            <w:szCs w:val="22"/>
          </w:rPr>
          <w:t>o</w:t>
        </w:r>
        <w:r w:rsidRPr="004A718B">
          <w:rPr>
            <w:rFonts w:ascii="Century Gothic" w:hAnsi="Century Gothic"/>
            <w:color w:val="000000"/>
            <w:spacing w:val="1"/>
            <w:w w:val="99"/>
            <w:sz w:val="22"/>
            <w:szCs w:val="22"/>
          </w:rPr>
          <w:t>w</w:t>
        </w:r>
        <w:r w:rsidRPr="004A718B">
          <w:rPr>
            <w:rFonts w:ascii="Century Gothic" w:hAnsi="Century Gothic"/>
            <w:color w:val="000000"/>
            <w:spacing w:val="-1"/>
            <w:w w:val="105"/>
            <w:sz w:val="22"/>
            <w:szCs w:val="22"/>
          </w:rPr>
          <w:t>n</w:t>
        </w:r>
        <w:r w:rsidRPr="004A718B">
          <w:rPr>
            <w:rFonts w:ascii="Century Gothic" w:hAnsi="Century Gothic"/>
            <w:color w:val="000000"/>
            <w:spacing w:val="-3"/>
            <w:w w:val="82"/>
            <w:sz w:val="22"/>
            <w:szCs w:val="22"/>
          </w:rPr>
          <w:t>l</w:t>
        </w:r>
        <w:r w:rsidRPr="004A718B">
          <w:rPr>
            <w:rFonts w:ascii="Century Gothic" w:hAnsi="Century Gothic"/>
            <w:color w:val="000000"/>
            <w:spacing w:val="1"/>
            <w:w w:val="105"/>
            <w:sz w:val="22"/>
            <w:szCs w:val="22"/>
          </w:rPr>
          <w:t>o</w:t>
        </w:r>
        <w:r w:rsidRPr="004A718B">
          <w:rPr>
            <w:rFonts w:ascii="Century Gothic" w:hAnsi="Century Gothic"/>
            <w:color w:val="000000"/>
            <w:w w:val="108"/>
            <w:sz w:val="22"/>
            <w:szCs w:val="22"/>
          </w:rPr>
          <w:t>a</w:t>
        </w:r>
        <w:r w:rsidRPr="004A718B">
          <w:rPr>
            <w:rFonts w:ascii="Century Gothic" w:hAnsi="Century Gothic"/>
            <w:color w:val="000000"/>
            <w:w w:val="105"/>
            <w:sz w:val="22"/>
            <w:szCs w:val="22"/>
          </w:rPr>
          <w:t>d</w:t>
        </w:r>
        <w:r w:rsidRPr="004A718B">
          <w:rPr>
            <w:rFonts w:ascii="Century Gothic" w:hAnsi="Century Gothic"/>
            <w:color w:val="000000"/>
            <w:spacing w:val="-5"/>
            <w:sz w:val="22"/>
            <w:szCs w:val="22"/>
          </w:rPr>
          <w:t xml:space="preserve"> </w:t>
        </w:r>
        <w:r w:rsidRPr="004A718B">
          <w:rPr>
            <w:rFonts w:ascii="Century Gothic" w:hAnsi="Century Gothic"/>
            <w:color w:val="000000"/>
            <w:spacing w:val="1"/>
            <w:sz w:val="22"/>
            <w:szCs w:val="22"/>
          </w:rPr>
          <w:t>t</w:t>
        </w:r>
        <w:r w:rsidRPr="004A718B">
          <w:rPr>
            <w:rFonts w:ascii="Century Gothic" w:hAnsi="Century Gothic"/>
            <w:color w:val="000000"/>
            <w:spacing w:val="-1"/>
            <w:sz w:val="22"/>
            <w:szCs w:val="22"/>
          </w:rPr>
          <w:t>h</w:t>
        </w:r>
        <w:r w:rsidRPr="004A718B">
          <w:rPr>
            <w:rFonts w:ascii="Century Gothic" w:hAnsi="Century Gothic"/>
            <w:color w:val="000000"/>
            <w:sz w:val="22"/>
            <w:szCs w:val="22"/>
          </w:rPr>
          <w:t>e</w:t>
        </w:r>
        <w:r w:rsidRPr="004A718B">
          <w:rPr>
            <w:rFonts w:ascii="Century Gothic" w:hAnsi="Century Gothic"/>
            <w:color w:val="000000"/>
            <w:spacing w:val="24"/>
            <w:sz w:val="22"/>
            <w:szCs w:val="22"/>
          </w:rPr>
          <w:t xml:space="preserve"> </w:t>
        </w:r>
        <w:r w:rsidRPr="004A718B">
          <w:rPr>
            <w:rFonts w:ascii="Century Gothic" w:hAnsi="Century Gothic"/>
            <w:color w:val="000000"/>
            <w:w w:val="82"/>
            <w:sz w:val="22"/>
            <w:szCs w:val="22"/>
          </w:rPr>
          <w:t>i</w:t>
        </w:r>
        <w:r w:rsidRPr="004A718B">
          <w:rPr>
            <w:rFonts w:ascii="Century Gothic" w:hAnsi="Century Gothic"/>
            <w:color w:val="000000"/>
            <w:spacing w:val="-1"/>
            <w:w w:val="105"/>
            <w:sz w:val="22"/>
            <w:szCs w:val="22"/>
          </w:rPr>
          <w:t>n</w:t>
        </w:r>
        <w:r w:rsidRPr="004A718B">
          <w:rPr>
            <w:rFonts w:ascii="Century Gothic" w:hAnsi="Century Gothic"/>
            <w:color w:val="000000"/>
            <w:sz w:val="22"/>
            <w:szCs w:val="22"/>
          </w:rPr>
          <w:t>s</w:t>
        </w:r>
        <w:r w:rsidRPr="004A718B">
          <w:rPr>
            <w:rFonts w:ascii="Century Gothic" w:hAnsi="Century Gothic"/>
            <w:color w:val="000000"/>
            <w:spacing w:val="1"/>
            <w:w w:val="121"/>
            <w:sz w:val="22"/>
            <w:szCs w:val="22"/>
          </w:rPr>
          <w:t>t</w:t>
        </w:r>
        <w:r w:rsidRPr="004A718B">
          <w:rPr>
            <w:rFonts w:ascii="Century Gothic" w:hAnsi="Century Gothic"/>
            <w:color w:val="000000"/>
            <w:w w:val="108"/>
            <w:sz w:val="22"/>
            <w:szCs w:val="22"/>
          </w:rPr>
          <w:t>a</w:t>
        </w:r>
        <w:r w:rsidRPr="004A718B">
          <w:rPr>
            <w:rFonts w:ascii="Century Gothic" w:hAnsi="Century Gothic"/>
            <w:color w:val="000000"/>
            <w:w w:val="82"/>
            <w:sz w:val="22"/>
            <w:szCs w:val="22"/>
          </w:rPr>
          <w:t>ll</w:t>
        </w:r>
        <w:r w:rsidRPr="004A718B">
          <w:rPr>
            <w:rFonts w:ascii="Century Gothic" w:hAnsi="Century Gothic"/>
            <w:color w:val="000000"/>
            <w:spacing w:val="1"/>
            <w:w w:val="112"/>
            <w:sz w:val="22"/>
            <w:szCs w:val="22"/>
          </w:rPr>
          <w:t>e</w:t>
        </w:r>
        <w:r w:rsidRPr="004A718B">
          <w:rPr>
            <w:rFonts w:ascii="Century Gothic" w:hAnsi="Century Gothic"/>
            <w:color w:val="000000"/>
            <w:w w:val="104"/>
            <w:sz w:val="22"/>
            <w:szCs w:val="22"/>
          </w:rPr>
          <w:t>r</w:t>
        </w:r>
        <w:r w:rsidRPr="004A718B">
          <w:rPr>
            <w:rFonts w:ascii="Century Gothic" w:hAnsi="Century Gothic"/>
            <w:color w:val="000000"/>
            <w:spacing w:val="-7"/>
            <w:sz w:val="22"/>
            <w:szCs w:val="22"/>
          </w:rPr>
          <w:t xml:space="preserve"> </w:t>
        </w:r>
        <w:r w:rsidRPr="004A718B">
          <w:rPr>
            <w:rFonts w:ascii="Century Gothic" w:hAnsi="Century Gothic"/>
            <w:color w:val="000000"/>
            <w:sz w:val="22"/>
            <w:szCs w:val="22"/>
          </w:rPr>
          <w:t>(as</w:t>
        </w:r>
        <w:r w:rsidRPr="004A718B">
          <w:rPr>
            <w:rFonts w:ascii="Century Gothic" w:hAnsi="Century Gothic"/>
            <w:color w:val="000000"/>
            <w:spacing w:val="-2"/>
            <w:sz w:val="22"/>
            <w:szCs w:val="22"/>
          </w:rPr>
          <w:t xml:space="preserve"> </w:t>
        </w:r>
        <w:r w:rsidRPr="004A718B">
          <w:rPr>
            <w:rFonts w:ascii="Century Gothic" w:hAnsi="Century Gothic"/>
            <w:color w:val="000000"/>
            <w:spacing w:val="-1"/>
            <w:w w:val="105"/>
            <w:sz w:val="22"/>
            <w:szCs w:val="22"/>
          </w:rPr>
          <w:t>p</w:t>
        </w:r>
        <w:r w:rsidRPr="004A718B">
          <w:rPr>
            <w:rFonts w:ascii="Century Gothic" w:hAnsi="Century Gothic"/>
            <w:color w:val="000000"/>
            <w:spacing w:val="-3"/>
            <w:w w:val="82"/>
            <w:sz w:val="22"/>
            <w:szCs w:val="22"/>
          </w:rPr>
          <w:t>i</w:t>
        </w:r>
        <w:r w:rsidRPr="004A718B">
          <w:rPr>
            <w:rFonts w:ascii="Century Gothic" w:hAnsi="Century Gothic"/>
            <w:color w:val="000000"/>
            <w:w w:val="95"/>
            <w:sz w:val="22"/>
            <w:szCs w:val="22"/>
          </w:rPr>
          <w:t>c</w:t>
        </w:r>
        <w:r w:rsidRPr="004A718B">
          <w:rPr>
            <w:rFonts w:ascii="Century Gothic" w:hAnsi="Century Gothic"/>
            <w:color w:val="000000"/>
            <w:spacing w:val="1"/>
            <w:w w:val="121"/>
            <w:sz w:val="22"/>
            <w:szCs w:val="22"/>
          </w:rPr>
          <w:t>t</w:t>
        </w:r>
        <w:r w:rsidRPr="004A718B">
          <w:rPr>
            <w:rFonts w:ascii="Century Gothic" w:hAnsi="Century Gothic"/>
            <w:color w:val="000000"/>
            <w:spacing w:val="-1"/>
            <w:w w:val="105"/>
            <w:sz w:val="22"/>
            <w:szCs w:val="22"/>
          </w:rPr>
          <w:t>u</w:t>
        </w:r>
        <w:r w:rsidRPr="004A718B">
          <w:rPr>
            <w:rFonts w:ascii="Century Gothic" w:hAnsi="Century Gothic"/>
            <w:color w:val="000000"/>
            <w:w w:val="104"/>
            <w:sz w:val="22"/>
            <w:szCs w:val="22"/>
          </w:rPr>
          <w:t>r</w:t>
        </w:r>
        <w:r w:rsidRPr="004A718B">
          <w:rPr>
            <w:rFonts w:ascii="Century Gothic" w:hAnsi="Century Gothic"/>
            <w:color w:val="000000"/>
            <w:spacing w:val="1"/>
            <w:w w:val="112"/>
            <w:sz w:val="22"/>
            <w:szCs w:val="22"/>
          </w:rPr>
          <w:t>e</w:t>
        </w:r>
        <w:r w:rsidRPr="004A718B">
          <w:rPr>
            <w:rFonts w:ascii="Century Gothic" w:hAnsi="Century Gothic"/>
            <w:color w:val="000000"/>
            <w:w w:val="105"/>
            <w:sz w:val="22"/>
            <w:szCs w:val="22"/>
          </w:rPr>
          <w:t>d</w:t>
        </w:r>
        <w:r w:rsidRPr="004A718B">
          <w:rPr>
            <w:rFonts w:ascii="Century Gothic" w:hAnsi="Century Gothic"/>
            <w:color w:val="000000"/>
            <w:spacing w:val="-5"/>
            <w:sz w:val="22"/>
            <w:szCs w:val="22"/>
          </w:rPr>
          <w:t xml:space="preserve"> </w:t>
        </w:r>
        <w:r w:rsidRPr="004A718B">
          <w:rPr>
            <w:rFonts w:ascii="Century Gothic" w:hAnsi="Century Gothic"/>
            <w:color w:val="000000"/>
            <w:spacing w:val="-1"/>
            <w:w w:val="105"/>
            <w:sz w:val="22"/>
            <w:szCs w:val="22"/>
          </w:rPr>
          <w:t>b</w:t>
        </w:r>
        <w:r w:rsidRPr="004A718B">
          <w:rPr>
            <w:rFonts w:ascii="Century Gothic" w:hAnsi="Century Gothic"/>
            <w:color w:val="000000"/>
            <w:spacing w:val="1"/>
            <w:w w:val="112"/>
            <w:sz w:val="22"/>
            <w:szCs w:val="22"/>
          </w:rPr>
          <w:t>e</w:t>
        </w:r>
        <w:r w:rsidRPr="004A718B">
          <w:rPr>
            <w:rFonts w:ascii="Century Gothic" w:hAnsi="Century Gothic"/>
            <w:color w:val="000000"/>
            <w:spacing w:val="-3"/>
            <w:w w:val="82"/>
            <w:sz w:val="22"/>
            <w:szCs w:val="22"/>
          </w:rPr>
          <w:t>l</w:t>
        </w:r>
        <w:r w:rsidRPr="004A718B">
          <w:rPr>
            <w:rFonts w:ascii="Century Gothic" w:hAnsi="Century Gothic"/>
            <w:color w:val="000000"/>
            <w:spacing w:val="1"/>
            <w:w w:val="105"/>
            <w:sz w:val="22"/>
            <w:szCs w:val="22"/>
          </w:rPr>
          <w:t>o</w:t>
        </w:r>
        <w:r w:rsidRPr="004A718B">
          <w:rPr>
            <w:rFonts w:ascii="Century Gothic" w:hAnsi="Century Gothic"/>
            <w:color w:val="000000"/>
            <w:spacing w:val="1"/>
            <w:w w:val="99"/>
            <w:sz w:val="22"/>
            <w:szCs w:val="22"/>
          </w:rPr>
          <w:t>w</w:t>
        </w:r>
        <w:r w:rsidRPr="004A718B">
          <w:rPr>
            <w:rFonts w:ascii="Century Gothic" w:hAnsi="Century Gothic"/>
            <w:color w:val="000000"/>
            <w:w w:val="91"/>
            <w:sz w:val="22"/>
            <w:szCs w:val="22"/>
          </w:rPr>
          <w:t>)</w:t>
        </w:r>
      </w:hyperlink>
    </w:p>
    <w:p w:rsidR="002D7552" w:rsidRPr="004A718B" w:rsidRDefault="002D7552" w:rsidP="004A718B">
      <w:pPr>
        <w:spacing w:line="20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DD75FF" w:rsidP="00524EB7">
      <w:pPr>
        <w:ind w:left="151"/>
        <w:jc w:val="center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noProof/>
          <w:sz w:val="22"/>
          <w:szCs w:val="22"/>
        </w:rPr>
        <w:drawing>
          <wp:inline distT="0" distB="0" distL="0" distR="0">
            <wp:extent cx="57912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2D7552" w:rsidP="004A718B">
      <w:pPr>
        <w:spacing w:before="8" w:line="14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2D7552" w:rsidP="004A718B">
      <w:pPr>
        <w:spacing w:line="20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2D7552" w:rsidP="004A718B">
      <w:pPr>
        <w:spacing w:line="20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3F0D0E" w:rsidP="004A718B">
      <w:pPr>
        <w:ind w:left="48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sz w:val="22"/>
          <w:szCs w:val="22"/>
        </w:rPr>
        <w:t>2</w:t>
      </w:r>
      <w:r w:rsidRPr="004A718B">
        <w:rPr>
          <w:rFonts w:ascii="Century Gothic" w:hAnsi="Century Gothic"/>
          <w:sz w:val="22"/>
          <w:szCs w:val="22"/>
        </w:rPr>
        <w:t xml:space="preserve">.  </w:t>
      </w:r>
      <w:r w:rsidRPr="004A718B">
        <w:rPr>
          <w:rFonts w:ascii="Century Gothic" w:hAnsi="Century Gothic"/>
          <w:spacing w:val="29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0"/>
          <w:sz w:val="22"/>
          <w:szCs w:val="22"/>
        </w:rPr>
        <w:t>A</w:t>
      </w:r>
      <w:r w:rsidRPr="004A718B">
        <w:rPr>
          <w:rFonts w:ascii="Century Gothic" w:hAnsi="Century Gothic"/>
          <w:w w:val="91"/>
          <w:sz w:val="22"/>
          <w:szCs w:val="22"/>
        </w:rPr>
        <w:t>f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x</w:t>
      </w:r>
      <w:r w:rsidRPr="004A718B">
        <w:rPr>
          <w:rFonts w:ascii="Century Gothic" w:hAnsi="Century Gothic"/>
          <w:spacing w:val="-2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2"/>
          <w:w w:val="102"/>
          <w:sz w:val="22"/>
          <w:szCs w:val="22"/>
        </w:rPr>
        <w:t>m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pp</w:t>
      </w:r>
      <w:r w:rsidRPr="004A718B">
        <w:rPr>
          <w:rFonts w:ascii="Century Gothic" w:hAnsi="Century Gothic"/>
          <w:w w:val="92"/>
          <w:sz w:val="22"/>
          <w:szCs w:val="22"/>
        </w:rPr>
        <w:t>-</w:t>
      </w:r>
      <w:r w:rsidRPr="004A718B">
        <w:rPr>
          <w:rFonts w:ascii="Century Gothic" w:hAnsi="Century Gothic"/>
          <w:spacing w:val="1"/>
          <w:w w:val="99"/>
          <w:sz w:val="22"/>
          <w:szCs w:val="22"/>
        </w:rPr>
        <w:t>w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w w:val="101"/>
          <w:sz w:val="22"/>
          <w:szCs w:val="22"/>
        </w:rPr>
        <w:t>32</w:t>
      </w:r>
      <w:r w:rsidRPr="004A718B">
        <w:rPr>
          <w:rFonts w:ascii="Century Gothic" w:hAnsi="Century Gothic"/>
          <w:spacing w:val="-3"/>
          <w:w w:val="92"/>
          <w:sz w:val="22"/>
          <w:szCs w:val="22"/>
        </w:rPr>
        <w:t>-</w:t>
      </w:r>
      <w:r w:rsidRPr="004A718B">
        <w:rPr>
          <w:rFonts w:ascii="Century Gothic" w:hAnsi="Century Gothic"/>
          <w:spacing w:val="1"/>
          <w:w w:val="101"/>
          <w:sz w:val="22"/>
          <w:szCs w:val="22"/>
        </w:rPr>
        <w:t>1</w:t>
      </w:r>
      <w:r w:rsidRPr="004A718B">
        <w:rPr>
          <w:rFonts w:ascii="Century Gothic" w:hAnsi="Century Gothic"/>
          <w:spacing w:val="-1"/>
          <w:w w:val="101"/>
          <w:sz w:val="22"/>
          <w:szCs w:val="22"/>
        </w:rPr>
        <w:t>.</w:t>
      </w:r>
      <w:r w:rsidRPr="004A718B">
        <w:rPr>
          <w:rFonts w:ascii="Century Gothic" w:hAnsi="Century Gothic"/>
          <w:spacing w:val="1"/>
          <w:w w:val="101"/>
          <w:sz w:val="22"/>
          <w:szCs w:val="22"/>
        </w:rPr>
        <w:t>8</w:t>
      </w:r>
      <w:r w:rsidRPr="004A718B">
        <w:rPr>
          <w:rFonts w:ascii="Century Gothic" w:hAnsi="Century Gothic"/>
          <w:spacing w:val="-1"/>
          <w:w w:val="101"/>
          <w:sz w:val="22"/>
          <w:szCs w:val="22"/>
        </w:rPr>
        <w:t>.</w:t>
      </w:r>
      <w:r w:rsidRPr="004A718B">
        <w:rPr>
          <w:rFonts w:ascii="Century Gothic" w:hAnsi="Century Gothic"/>
          <w:spacing w:val="1"/>
          <w:w w:val="101"/>
          <w:sz w:val="22"/>
          <w:szCs w:val="22"/>
        </w:rPr>
        <w:t>1</w:t>
      </w:r>
      <w:r w:rsidRPr="004A718B">
        <w:rPr>
          <w:rFonts w:ascii="Century Gothic" w:hAnsi="Century Gothic"/>
          <w:w w:val="92"/>
          <w:sz w:val="22"/>
          <w:szCs w:val="22"/>
        </w:rPr>
        <w:t>-</w:t>
      </w:r>
      <w:r w:rsidRPr="004A718B">
        <w:rPr>
          <w:rFonts w:ascii="Century Gothic" w:hAnsi="Century Gothic"/>
          <w:spacing w:val="-3"/>
          <w:w w:val="78"/>
          <w:sz w:val="22"/>
          <w:szCs w:val="22"/>
        </w:rPr>
        <w:t>V</w:t>
      </w:r>
      <w:r w:rsidRPr="004A718B">
        <w:rPr>
          <w:rFonts w:ascii="Century Gothic" w:hAnsi="Century Gothic"/>
          <w:w w:val="80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w w:val="101"/>
          <w:sz w:val="22"/>
          <w:szCs w:val="22"/>
        </w:rPr>
        <w:t>9</w:t>
      </w:r>
      <w:r w:rsidRPr="004A718B">
        <w:rPr>
          <w:rFonts w:ascii="Century Gothic" w:hAnsi="Century Gothic"/>
          <w:w w:val="92"/>
          <w:sz w:val="22"/>
          <w:szCs w:val="22"/>
        </w:rPr>
        <w:t>-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w w:val="82"/>
          <w:sz w:val="22"/>
          <w:szCs w:val="22"/>
        </w:rPr>
        <w:t>ll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-3"/>
          <w:w w:val="101"/>
          <w:sz w:val="22"/>
          <w:szCs w:val="22"/>
        </w:rPr>
        <w:t>.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x</w:t>
      </w:r>
      <w:r w:rsidRPr="004A718B">
        <w:rPr>
          <w:rFonts w:ascii="Century Gothic" w:hAnsi="Century Gothic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pacing w:val="-2"/>
          <w:sz w:val="22"/>
          <w:szCs w:val="22"/>
        </w:rPr>
        <w:t>a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9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b</w:t>
      </w:r>
      <w:r w:rsidRPr="004A718B">
        <w:rPr>
          <w:rFonts w:ascii="Century Gothic" w:hAnsi="Century Gothic"/>
          <w:spacing w:val="1"/>
          <w:sz w:val="22"/>
          <w:szCs w:val="22"/>
        </w:rPr>
        <w:t>ee</w:t>
      </w:r>
      <w:r w:rsidRPr="004A718B">
        <w:rPr>
          <w:rFonts w:ascii="Century Gothic" w:hAnsi="Century Gothic"/>
          <w:sz w:val="22"/>
          <w:szCs w:val="22"/>
        </w:rPr>
        <w:t>n</w:t>
      </w:r>
      <w:r w:rsidRPr="004A718B">
        <w:rPr>
          <w:rFonts w:ascii="Century Gothic" w:hAnsi="Century Gothic"/>
          <w:spacing w:val="27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1"/>
          <w:w w:val="99"/>
          <w:sz w:val="22"/>
          <w:szCs w:val="22"/>
        </w:rPr>
        <w:t>w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-3"/>
          <w:w w:val="82"/>
          <w:sz w:val="22"/>
          <w:szCs w:val="22"/>
        </w:rPr>
        <w:t>l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d</w:t>
      </w:r>
      <w:r w:rsidRPr="004A718B">
        <w:rPr>
          <w:rFonts w:ascii="Century Gothic" w:hAnsi="Century Gothic"/>
          <w:w w:val="99"/>
          <w:sz w:val="22"/>
          <w:szCs w:val="22"/>
        </w:rPr>
        <w:t>,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z w:val="22"/>
          <w:szCs w:val="22"/>
        </w:rPr>
        <w:t>n</w:t>
      </w:r>
      <w:r w:rsidRPr="004A718B">
        <w:rPr>
          <w:rFonts w:ascii="Century Gothic" w:hAnsi="Century Gothic"/>
          <w:spacing w:val="9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</w:p>
    <w:p w:rsidR="002D7552" w:rsidRPr="004A718B" w:rsidRDefault="002D7552" w:rsidP="004A718B">
      <w:pPr>
        <w:spacing w:before="6" w:line="16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2D7552" w:rsidP="004A718B">
      <w:pPr>
        <w:spacing w:line="20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3F0D0E" w:rsidP="004A718B">
      <w:pPr>
        <w:spacing w:line="293" w:lineRule="auto"/>
        <w:ind w:left="840" w:right="63" w:hanging="36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sz w:val="22"/>
          <w:szCs w:val="22"/>
        </w:rPr>
        <w:t>3</w:t>
      </w:r>
      <w:r w:rsidRPr="004A718B">
        <w:rPr>
          <w:rFonts w:ascii="Century Gothic" w:hAnsi="Century Gothic"/>
          <w:sz w:val="22"/>
          <w:szCs w:val="22"/>
        </w:rPr>
        <w:t xml:space="preserve">.  </w:t>
      </w:r>
      <w:r w:rsidRPr="004A718B">
        <w:rPr>
          <w:rFonts w:ascii="Century Gothic" w:hAnsi="Century Gothic"/>
          <w:spacing w:val="29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w w:val="82"/>
          <w:sz w:val="22"/>
          <w:szCs w:val="22"/>
        </w:rPr>
        <w:t>S</w:t>
      </w:r>
      <w:r w:rsidRPr="004A718B">
        <w:rPr>
          <w:rFonts w:ascii="Century Gothic" w:hAnsi="Century Gothic"/>
          <w:w w:val="95"/>
          <w:sz w:val="22"/>
          <w:szCs w:val="22"/>
        </w:rPr>
        <w:t>c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ee</w:t>
      </w:r>
      <w:r w:rsidRPr="004A718B">
        <w:rPr>
          <w:rFonts w:ascii="Century Gothic" w:hAnsi="Century Gothic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-3"/>
          <w:sz w:val="22"/>
          <w:szCs w:val="22"/>
        </w:rPr>
        <w:t>h</w:t>
      </w:r>
      <w:r w:rsidRPr="004A718B">
        <w:rPr>
          <w:rFonts w:ascii="Century Gothic" w:hAnsi="Century Gothic"/>
          <w:spacing w:val="1"/>
          <w:sz w:val="22"/>
          <w:szCs w:val="22"/>
        </w:rPr>
        <w:t>ot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20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w w:val="97"/>
          <w:sz w:val="22"/>
          <w:szCs w:val="22"/>
        </w:rPr>
        <w:t>f</w:t>
      </w:r>
      <w:r w:rsidRPr="004A718B">
        <w:rPr>
          <w:rFonts w:ascii="Century Gothic" w:hAnsi="Century Gothic"/>
          <w:spacing w:val="1"/>
          <w:w w:val="97"/>
          <w:sz w:val="22"/>
          <w:szCs w:val="22"/>
        </w:rPr>
        <w:t>o</w:t>
      </w:r>
      <w:r w:rsidRPr="004A718B">
        <w:rPr>
          <w:rFonts w:ascii="Century Gothic" w:hAnsi="Century Gothic"/>
          <w:w w:val="97"/>
          <w:sz w:val="22"/>
          <w:szCs w:val="22"/>
        </w:rPr>
        <w:t>l</w:t>
      </w:r>
      <w:r w:rsidRPr="004A718B">
        <w:rPr>
          <w:rFonts w:ascii="Century Gothic" w:hAnsi="Century Gothic"/>
          <w:spacing w:val="-3"/>
          <w:w w:val="97"/>
          <w:sz w:val="22"/>
          <w:szCs w:val="22"/>
        </w:rPr>
        <w:t>l</w:t>
      </w:r>
      <w:r w:rsidRPr="004A718B">
        <w:rPr>
          <w:rFonts w:ascii="Century Gothic" w:hAnsi="Century Gothic"/>
          <w:spacing w:val="1"/>
          <w:w w:val="97"/>
          <w:sz w:val="22"/>
          <w:szCs w:val="22"/>
        </w:rPr>
        <w:t>ow</w:t>
      </w:r>
      <w:r w:rsidRPr="004A718B">
        <w:rPr>
          <w:rFonts w:ascii="Century Gothic" w:hAnsi="Century Gothic"/>
          <w:w w:val="97"/>
          <w:sz w:val="22"/>
          <w:szCs w:val="22"/>
        </w:rPr>
        <w:t>.</w:t>
      </w:r>
      <w:r w:rsidRPr="004A718B">
        <w:rPr>
          <w:rFonts w:ascii="Century Gothic" w:hAnsi="Century Gothic"/>
          <w:spacing w:val="45"/>
          <w:w w:val="97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3"/>
          <w:sz w:val="22"/>
          <w:szCs w:val="22"/>
        </w:rPr>
        <w:t>Click</w:t>
      </w:r>
      <w:r w:rsidRPr="004A718B">
        <w:rPr>
          <w:rFonts w:ascii="Century Gothic" w:hAnsi="Century Gothic"/>
          <w:spacing w:val="18"/>
          <w:w w:val="83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3"/>
          <w:sz w:val="22"/>
          <w:szCs w:val="22"/>
        </w:rPr>
        <w:t>OK</w:t>
      </w:r>
      <w:r w:rsidRPr="004A718B">
        <w:rPr>
          <w:rFonts w:ascii="Century Gothic" w:hAnsi="Century Gothic"/>
          <w:spacing w:val="1"/>
          <w:w w:val="83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d</w:t>
      </w:r>
      <w:r w:rsidRPr="004A718B">
        <w:rPr>
          <w:rFonts w:ascii="Century Gothic" w:hAnsi="Century Gothic"/>
          <w:spacing w:val="1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n</w:t>
      </w:r>
      <w:r w:rsidRPr="004A718B">
        <w:rPr>
          <w:rFonts w:ascii="Century Gothic" w:hAnsi="Century Gothic"/>
          <w:spacing w:val="-2"/>
          <w:sz w:val="22"/>
          <w:szCs w:val="22"/>
        </w:rPr>
        <w:t>e</w:t>
      </w:r>
      <w:r w:rsidRPr="004A718B">
        <w:rPr>
          <w:rFonts w:ascii="Century Gothic" w:hAnsi="Century Gothic"/>
          <w:spacing w:val="1"/>
          <w:sz w:val="22"/>
          <w:szCs w:val="22"/>
        </w:rPr>
        <w:t>x</w:t>
      </w:r>
      <w:r w:rsidRPr="004A718B">
        <w:rPr>
          <w:rFonts w:ascii="Century Gothic" w:hAnsi="Century Gothic"/>
          <w:sz w:val="22"/>
          <w:szCs w:val="22"/>
        </w:rPr>
        <w:t>t</w:t>
      </w:r>
      <w:r w:rsidRPr="004A718B">
        <w:rPr>
          <w:rFonts w:ascii="Century Gothic" w:hAnsi="Century Gothic"/>
          <w:spacing w:val="11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o</w:t>
      </w:r>
      <w:r w:rsidRPr="004A718B">
        <w:rPr>
          <w:rFonts w:ascii="Century Gothic" w:hAnsi="Century Gothic"/>
          <w:spacing w:val="1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p</w:t>
      </w:r>
      <w:r w:rsidRPr="004A718B">
        <w:rPr>
          <w:rFonts w:ascii="Century Gothic" w:hAnsi="Century Gothic"/>
          <w:spacing w:val="-2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c</w:t>
      </w:r>
      <w:r w:rsidRPr="004A718B">
        <w:rPr>
          <w:rFonts w:ascii="Century Gothic" w:hAnsi="Century Gothic"/>
          <w:spacing w:val="-2"/>
          <w:sz w:val="22"/>
          <w:szCs w:val="22"/>
        </w:rPr>
        <w:t>e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z w:val="22"/>
          <w:szCs w:val="22"/>
        </w:rPr>
        <w:t>d</w:t>
      </w:r>
      <w:r w:rsidRPr="004A718B">
        <w:rPr>
          <w:rFonts w:ascii="Century Gothic" w:hAnsi="Century Gothic"/>
          <w:spacing w:val="3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pacing w:val="-2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z w:val="22"/>
          <w:szCs w:val="22"/>
        </w:rPr>
        <w:t>gh</w:t>
      </w:r>
      <w:r w:rsidRPr="004A718B">
        <w:rPr>
          <w:rFonts w:ascii="Century Gothic" w:hAnsi="Century Gothic"/>
          <w:spacing w:val="2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h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w w:val="82"/>
          <w:sz w:val="22"/>
          <w:szCs w:val="22"/>
        </w:rPr>
        <w:t>ll</w:t>
      </w:r>
      <w:r w:rsidRPr="004A718B">
        <w:rPr>
          <w:rFonts w:ascii="Century Gothic" w:hAnsi="Century Gothic"/>
          <w:spacing w:val="-2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  <w:r w:rsidRPr="004A718B">
        <w:rPr>
          <w:rFonts w:ascii="Century Gothic" w:hAnsi="Century Gothic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0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h</w:t>
      </w:r>
      <w:r w:rsidRPr="004A718B">
        <w:rPr>
          <w:rFonts w:ascii="Century Gothic" w:hAnsi="Century Gothic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-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2"/>
          <w:sz w:val="22"/>
          <w:szCs w:val="22"/>
        </w:rPr>
        <w:t>m</w:t>
      </w:r>
      <w:r w:rsidRPr="004A718B">
        <w:rPr>
          <w:rFonts w:ascii="Century Gothic" w:hAnsi="Century Gothic"/>
          <w:spacing w:val="-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st</w:t>
      </w:r>
      <w:r w:rsidRPr="004A718B">
        <w:rPr>
          <w:rFonts w:ascii="Century Gothic" w:hAnsi="Century Gothic"/>
          <w:spacing w:val="1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3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2"/>
          <w:w w:val="102"/>
          <w:sz w:val="22"/>
          <w:szCs w:val="22"/>
        </w:rPr>
        <w:t>m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p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2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w w:val="121"/>
          <w:sz w:val="22"/>
          <w:szCs w:val="22"/>
        </w:rPr>
        <w:t xml:space="preserve">t 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h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w w:val="94"/>
          <w:sz w:val="22"/>
          <w:szCs w:val="22"/>
        </w:rPr>
        <w:t>g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2"/>
          <w:sz w:val="22"/>
          <w:szCs w:val="22"/>
        </w:rPr>
        <w:t>is</w:t>
      </w:r>
      <w:r w:rsidRPr="004A718B">
        <w:rPr>
          <w:rFonts w:ascii="Century Gothic" w:hAnsi="Century Gothic"/>
          <w:spacing w:val="1"/>
          <w:w w:val="9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w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pacing w:val="-2"/>
          <w:sz w:val="22"/>
          <w:szCs w:val="22"/>
        </w:rPr>
        <w:t>r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X</w:t>
      </w:r>
      <w:r w:rsidRPr="004A718B">
        <w:rPr>
          <w:rFonts w:ascii="Century Gothic" w:hAnsi="Century Gothic"/>
          <w:spacing w:val="-3"/>
          <w:w w:val="86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M</w:t>
      </w:r>
      <w:r w:rsidRPr="004A718B">
        <w:rPr>
          <w:rFonts w:ascii="Century Gothic" w:hAnsi="Century Gothic"/>
          <w:spacing w:val="-1"/>
          <w:w w:val="86"/>
          <w:sz w:val="22"/>
          <w:szCs w:val="22"/>
        </w:rPr>
        <w:t>P</w:t>
      </w:r>
      <w:r w:rsidRPr="004A718B">
        <w:rPr>
          <w:rFonts w:ascii="Century Gothic" w:hAnsi="Century Gothic"/>
          <w:w w:val="86"/>
          <w:sz w:val="22"/>
          <w:szCs w:val="22"/>
        </w:rPr>
        <w:t>P</w:t>
      </w:r>
      <w:r w:rsidRPr="004A718B">
        <w:rPr>
          <w:rFonts w:ascii="Century Gothic" w:hAnsi="Century Gothic"/>
          <w:spacing w:val="9"/>
          <w:w w:val="86"/>
          <w:sz w:val="22"/>
          <w:szCs w:val="22"/>
        </w:rPr>
        <w:t xml:space="preserve"> </w:t>
      </w:r>
      <w:proofErr w:type="spellStart"/>
      <w:r w:rsidRPr="004A718B">
        <w:rPr>
          <w:rFonts w:ascii="Century Gothic" w:hAnsi="Century Gothic"/>
          <w:spacing w:val="-3"/>
          <w:w w:val="94"/>
          <w:sz w:val="22"/>
          <w:szCs w:val="22"/>
        </w:rPr>
        <w:t>g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75"/>
          <w:sz w:val="22"/>
          <w:szCs w:val="22"/>
        </w:rPr>
        <w:t>’</w:t>
      </w:r>
      <w:r w:rsidRPr="004A718B">
        <w:rPr>
          <w:rFonts w:ascii="Century Gothic" w:hAnsi="Century Gothic"/>
          <w:sz w:val="22"/>
          <w:szCs w:val="22"/>
        </w:rPr>
        <w:t>s</w:t>
      </w:r>
      <w:proofErr w:type="spellEnd"/>
      <w:r w:rsidRPr="004A718B">
        <w:rPr>
          <w:rFonts w:ascii="Century Gothic" w:hAnsi="Century Gothic"/>
          <w:spacing w:val="-7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w w:val="82"/>
          <w:sz w:val="22"/>
          <w:szCs w:val="22"/>
        </w:rPr>
        <w:t>ll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d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  <w:r w:rsidRPr="004A718B">
        <w:rPr>
          <w:rFonts w:ascii="Century Gothic" w:hAnsi="Century Gothic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0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0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90"/>
          <w:sz w:val="22"/>
          <w:szCs w:val="22"/>
        </w:rPr>
        <w:t>n</w:t>
      </w:r>
      <w:r w:rsidRPr="004A718B">
        <w:rPr>
          <w:rFonts w:ascii="Century Gothic" w:hAnsi="Century Gothic"/>
          <w:w w:val="90"/>
          <w:sz w:val="22"/>
          <w:szCs w:val="22"/>
        </w:rPr>
        <w:t xml:space="preserve">y </w:t>
      </w:r>
      <w:r w:rsidRPr="004A718B">
        <w:rPr>
          <w:rFonts w:ascii="Century Gothic" w:hAnsi="Century Gothic"/>
          <w:sz w:val="22"/>
          <w:szCs w:val="22"/>
        </w:rPr>
        <w:t>f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z w:val="22"/>
          <w:szCs w:val="22"/>
        </w:rPr>
        <w:t>re</w:t>
      </w:r>
      <w:r w:rsidRPr="004A718B">
        <w:rPr>
          <w:rFonts w:ascii="Century Gothic" w:hAnsi="Century Gothic"/>
          <w:spacing w:val="2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u</w:t>
      </w:r>
      <w:r w:rsidRPr="004A718B">
        <w:rPr>
          <w:rFonts w:ascii="Century Gothic" w:hAnsi="Century Gothic"/>
          <w:spacing w:val="2"/>
          <w:w w:val="102"/>
          <w:sz w:val="22"/>
          <w:szCs w:val="22"/>
        </w:rPr>
        <w:t>m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2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-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9"/>
          <w:sz w:val="22"/>
          <w:szCs w:val="22"/>
        </w:rPr>
        <w:t>w</w:t>
      </w:r>
      <w:r w:rsidRPr="004A718B">
        <w:rPr>
          <w:rFonts w:ascii="Century Gothic" w:hAnsi="Century Gothic"/>
          <w:w w:val="89"/>
          <w:sz w:val="22"/>
          <w:szCs w:val="22"/>
        </w:rPr>
        <w:t>ill</w:t>
      </w:r>
      <w:r w:rsidRPr="004A718B">
        <w:rPr>
          <w:rFonts w:ascii="Century Gothic" w:hAnsi="Century Gothic"/>
          <w:spacing w:val="4"/>
          <w:w w:val="89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ass</w:t>
      </w:r>
      <w:r w:rsidRPr="004A718B">
        <w:rPr>
          <w:rFonts w:ascii="Century Gothic" w:hAnsi="Century Gothic"/>
          <w:spacing w:val="-3"/>
          <w:sz w:val="22"/>
          <w:szCs w:val="22"/>
        </w:rPr>
        <w:t>u</w:t>
      </w:r>
      <w:r w:rsidRPr="004A718B">
        <w:rPr>
          <w:rFonts w:ascii="Century Gothic" w:hAnsi="Century Gothic"/>
          <w:spacing w:val="2"/>
          <w:sz w:val="22"/>
          <w:szCs w:val="22"/>
        </w:rPr>
        <w:t>m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at</w:t>
      </w:r>
      <w:r w:rsidRPr="004A718B">
        <w:rPr>
          <w:rFonts w:ascii="Century Gothic" w:hAnsi="Century Gothic"/>
          <w:spacing w:val="3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yo</w:t>
      </w:r>
      <w:r w:rsidRPr="004A718B">
        <w:rPr>
          <w:rFonts w:ascii="Century Gothic" w:hAnsi="Century Gothic"/>
          <w:sz w:val="22"/>
          <w:szCs w:val="22"/>
        </w:rPr>
        <w:t>u</w:t>
      </w:r>
      <w:r w:rsidRPr="004A718B">
        <w:rPr>
          <w:rFonts w:ascii="Century Gothic" w:hAnsi="Century Gothic"/>
          <w:spacing w:val="-8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c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pacing w:val="-2"/>
          <w:sz w:val="22"/>
          <w:szCs w:val="22"/>
        </w:rPr>
        <w:t>s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1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h</w:t>
      </w:r>
      <w:r w:rsidRPr="004A718B">
        <w:rPr>
          <w:rFonts w:ascii="Century Gothic" w:hAnsi="Century Gothic"/>
          <w:w w:val="112"/>
          <w:sz w:val="22"/>
          <w:szCs w:val="22"/>
        </w:rPr>
        <w:t xml:space="preserve">e 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91"/>
          <w:sz w:val="22"/>
          <w:szCs w:val="22"/>
        </w:rPr>
        <w:t>f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u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w w:val="82"/>
          <w:sz w:val="22"/>
          <w:szCs w:val="22"/>
        </w:rPr>
        <w:t>ll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3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3"/>
          <w:w w:val="82"/>
          <w:sz w:val="22"/>
          <w:szCs w:val="22"/>
        </w:rPr>
        <w:t>l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95"/>
          <w:sz w:val="22"/>
          <w:szCs w:val="22"/>
        </w:rPr>
        <w:t>c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3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-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94"/>
          <w:sz w:val="22"/>
          <w:szCs w:val="22"/>
        </w:rPr>
        <w:t>“</w:t>
      </w:r>
      <w:r w:rsidRPr="004A718B">
        <w:rPr>
          <w:rFonts w:ascii="Century Gothic" w:hAnsi="Century Gothic"/>
          <w:spacing w:val="-2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w w:val="96"/>
          <w:sz w:val="22"/>
          <w:szCs w:val="22"/>
        </w:rPr>
        <w:t>:</w:t>
      </w:r>
      <w:r w:rsidRPr="004A718B">
        <w:rPr>
          <w:rFonts w:ascii="Century Gothic" w:hAnsi="Century Gothic"/>
          <w:spacing w:val="-1"/>
          <w:w w:val="139"/>
          <w:sz w:val="22"/>
          <w:szCs w:val="22"/>
        </w:rPr>
        <w:t>\</w:t>
      </w:r>
      <w:r w:rsidRPr="004A718B">
        <w:rPr>
          <w:rFonts w:ascii="Century Gothic" w:hAnsi="Century Gothic"/>
          <w:spacing w:val="1"/>
          <w:w w:val="72"/>
          <w:sz w:val="22"/>
          <w:szCs w:val="22"/>
        </w:rPr>
        <w:t>X</w:t>
      </w:r>
      <w:r w:rsidRPr="004A718B">
        <w:rPr>
          <w:rFonts w:ascii="Century Gothic" w:hAnsi="Century Gothic"/>
          <w:w w:val="80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96"/>
          <w:sz w:val="22"/>
          <w:szCs w:val="22"/>
        </w:rPr>
        <w:t>M</w:t>
      </w:r>
      <w:r w:rsidRPr="004A718B">
        <w:rPr>
          <w:rFonts w:ascii="Century Gothic" w:hAnsi="Century Gothic"/>
          <w:spacing w:val="1"/>
          <w:w w:val="93"/>
          <w:sz w:val="22"/>
          <w:szCs w:val="22"/>
        </w:rPr>
        <w:t>P</w:t>
      </w:r>
      <w:r w:rsidRPr="004A718B">
        <w:rPr>
          <w:rFonts w:ascii="Century Gothic" w:hAnsi="Century Gothic"/>
          <w:spacing w:val="-1"/>
          <w:w w:val="93"/>
          <w:sz w:val="22"/>
          <w:szCs w:val="22"/>
        </w:rPr>
        <w:t>P</w:t>
      </w:r>
      <w:r w:rsidRPr="004A718B">
        <w:rPr>
          <w:rFonts w:ascii="Century Gothic" w:hAnsi="Century Gothic"/>
          <w:spacing w:val="1"/>
          <w:w w:val="94"/>
          <w:sz w:val="22"/>
          <w:szCs w:val="22"/>
        </w:rPr>
        <w:t>”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  <w:r w:rsidRPr="004A718B">
        <w:rPr>
          <w:rFonts w:ascii="Century Gothic" w:hAnsi="Century Gothic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2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9"/>
          <w:sz w:val="22"/>
          <w:szCs w:val="22"/>
        </w:rPr>
        <w:t>Click</w:t>
      </w:r>
      <w:r w:rsidRPr="004A718B">
        <w:rPr>
          <w:rFonts w:ascii="Century Gothic" w:hAnsi="Century Gothic"/>
          <w:spacing w:val="-14"/>
          <w:w w:val="89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9"/>
          <w:sz w:val="22"/>
          <w:szCs w:val="22"/>
        </w:rPr>
        <w:t>“F</w:t>
      </w:r>
      <w:r w:rsidRPr="004A718B">
        <w:rPr>
          <w:rFonts w:ascii="Century Gothic" w:hAnsi="Century Gothic"/>
          <w:w w:val="89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89"/>
          <w:sz w:val="22"/>
          <w:szCs w:val="22"/>
        </w:rPr>
        <w:t>n</w:t>
      </w:r>
      <w:r w:rsidRPr="004A718B">
        <w:rPr>
          <w:rFonts w:ascii="Century Gothic" w:hAnsi="Century Gothic"/>
          <w:w w:val="89"/>
          <w:sz w:val="22"/>
          <w:szCs w:val="22"/>
        </w:rPr>
        <w:t>is</w:t>
      </w:r>
      <w:r w:rsidRPr="004A718B">
        <w:rPr>
          <w:rFonts w:ascii="Century Gothic" w:hAnsi="Century Gothic"/>
          <w:spacing w:val="-1"/>
          <w:w w:val="89"/>
          <w:sz w:val="22"/>
          <w:szCs w:val="22"/>
        </w:rPr>
        <w:t>h</w:t>
      </w:r>
      <w:r w:rsidRPr="004A718B">
        <w:rPr>
          <w:rFonts w:ascii="Century Gothic" w:hAnsi="Century Gothic"/>
          <w:w w:val="89"/>
          <w:sz w:val="22"/>
          <w:szCs w:val="22"/>
        </w:rPr>
        <w:t>”</w:t>
      </w:r>
      <w:r w:rsidRPr="004A718B">
        <w:rPr>
          <w:rFonts w:ascii="Century Gothic" w:hAnsi="Century Gothic"/>
          <w:spacing w:val="37"/>
          <w:w w:val="89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at</w:t>
      </w:r>
      <w:r w:rsidRPr="004A718B">
        <w:rPr>
          <w:rFonts w:ascii="Century Gothic" w:hAnsi="Century Gothic"/>
          <w:spacing w:val="17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nd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</w:p>
    <w:p w:rsidR="002D7552" w:rsidRPr="004A718B" w:rsidRDefault="002D7552" w:rsidP="004A718B">
      <w:pPr>
        <w:spacing w:before="8" w:line="18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DD75FF" w:rsidP="00524EB7">
      <w:pPr>
        <w:ind w:left="151"/>
        <w:jc w:val="center"/>
        <w:rPr>
          <w:rFonts w:ascii="Century Gothic" w:hAnsi="Century Gothic"/>
          <w:sz w:val="22"/>
          <w:szCs w:val="22"/>
        </w:rPr>
        <w:sectPr w:rsidR="002D7552" w:rsidRPr="004A718B" w:rsidSect="003F0D0E">
          <w:pgSz w:w="12240" w:h="15840"/>
          <w:pgMar w:top="1080" w:right="1380" w:bottom="280" w:left="1320" w:header="720" w:footer="720" w:gutter="0"/>
          <w:cols w:space="720"/>
        </w:sectPr>
      </w:pPr>
      <w:r w:rsidRPr="004A718B">
        <w:rPr>
          <w:rFonts w:ascii="Century Gothic" w:hAnsi="Century Gothic"/>
          <w:noProof/>
          <w:sz w:val="22"/>
          <w:szCs w:val="22"/>
        </w:rPr>
        <w:drawing>
          <wp:inline distT="0" distB="0" distL="0" distR="0">
            <wp:extent cx="2895600" cy="158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DD75FF" w:rsidP="00524EB7">
      <w:pPr>
        <w:spacing w:before="100"/>
        <w:ind w:left="111"/>
        <w:jc w:val="center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noProof/>
          <w:sz w:val="22"/>
          <w:szCs w:val="22"/>
        </w:rPr>
        <w:lastRenderedPageBreak/>
        <w:drawing>
          <wp:inline distT="0" distB="0" distL="0" distR="0">
            <wp:extent cx="4686300" cy="1609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2D7552" w:rsidP="004A718B">
      <w:pPr>
        <w:spacing w:line="24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DD75FF" w:rsidP="00524EB7">
      <w:pPr>
        <w:ind w:left="111"/>
        <w:jc w:val="center"/>
        <w:rPr>
          <w:rFonts w:ascii="Century Gothic" w:hAnsi="Century Gothic"/>
          <w:sz w:val="22"/>
          <w:szCs w:val="22"/>
        </w:rPr>
        <w:sectPr w:rsidR="002D7552" w:rsidRPr="004A718B">
          <w:pgSz w:w="12240" w:h="15840"/>
          <w:pgMar w:top="1340" w:right="1720" w:bottom="280" w:left="1360" w:header="720" w:footer="720" w:gutter="0"/>
          <w:cols w:space="720"/>
        </w:sectPr>
      </w:pPr>
      <w:r w:rsidRPr="004A718B">
        <w:rPr>
          <w:rFonts w:ascii="Century Gothic" w:hAnsi="Century Gothic"/>
          <w:noProof/>
          <w:sz w:val="22"/>
          <w:szCs w:val="22"/>
        </w:rPr>
        <w:drawing>
          <wp:inline distT="0" distB="0" distL="0" distR="0">
            <wp:extent cx="4886325" cy="3800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DD75FF" w:rsidP="00524EB7">
      <w:pPr>
        <w:spacing w:before="100"/>
        <w:ind w:left="111"/>
        <w:jc w:val="center"/>
        <w:rPr>
          <w:rFonts w:ascii="Century Gothic" w:hAnsi="Century Gothic"/>
          <w:sz w:val="22"/>
          <w:szCs w:val="22"/>
        </w:rPr>
        <w:sectPr w:rsidR="002D7552" w:rsidRPr="004A718B">
          <w:pgSz w:w="12240" w:h="15840"/>
          <w:pgMar w:top="1340" w:right="1720" w:bottom="280" w:left="1360" w:header="720" w:footer="720" w:gutter="0"/>
          <w:cols w:space="720"/>
        </w:sectPr>
      </w:pPr>
      <w:r w:rsidRPr="004A718B">
        <w:rPr>
          <w:rFonts w:ascii="Century Gothic" w:hAnsi="Century Gothic"/>
          <w:noProof/>
          <w:sz w:val="22"/>
          <w:szCs w:val="22"/>
        </w:rPr>
        <w:lastRenderedPageBreak/>
        <w:drawing>
          <wp:inline distT="0" distB="0" distL="0" distR="0">
            <wp:extent cx="4886325" cy="3800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DD75FF" w:rsidP="004A718B">
      <w:pPr>
        <w:spacing w:before="100"/>
        <w:ind w:left="111"/>
        <w:jc w:val="center"/>
        <w:rPr>
          <w:rFonts w:ascii="Century Gothic" w:hAnsi="Century Gothic"/>
          <w:sz w:val="22"/>
          <w:szCs w:val="22"/>
        </w:rPr>
        <w:sectPr w:rsidR="002D7552" w:rsidRPr="004A718B">
          <w:pgSz w:w="12240" w:h="15840"/>
          <w:pgMar w:top="1340" w:right="1720" w:bottom="280" w:left="1360" w:header="720" w:footer="720" w:gutter="0"/>
          <w:cols w:space="720"/>
        </w:sectPr>
      </w:pPr>
      <w:r w:rsidRPr="004A718B">
        <w:rPr>
          <w:rFonts w:ascii="Century Gothic" w:hAnsi="Century Gothic"/>
          <w:noProof/>
          <w:sz w:val="22"/>
          <w:szCs w:val="22"/>
        </w:rPr>
        <w:lastRenderedPageBreak/>
        <w:drawing>
          <wp:inline distT="0" distB="0" distL="0" distR="0">
            <wp:extent cx="4886325" cy="7600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DD75FF" w:rsidP="004A718B">
      <w:pPr>
        <w:spacing w:before="100"/>
        <w:ind w:left="151"/>
        <w:jc w:val="center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noProof/>
          <w:sz w:val="22"/>
          <w:szCs w:val="22"/>
        </w:rPr>
        <w:lastRenderedPageBreak/>
        <w:drawing>
          <wp:inline distT="0" distB="0" distL="0" distR="0">
            <wp:extent cx="4886325" cy="3800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2D7552" w:rsidP="004A718B">
      <w:pPr>
        <w:spacing w:before="1" w:line="22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3F0D0E" w:rsidP="004A718B">
      <w:pPr>
        <w:spacing w:before="20"/>
        <w:ind w:left="900" w:hanging="42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sz w:val="22"/>
          <w:szCs w:val="22"/>
        </w:rPr>
        <w:t>4</w:t>
      </w:r>
      <w:r w:rsidRPr="004A718B">
        <w:rPr>
          <w:rFonts w:ascii="Century Gothic" w:hAnsi="Century Gothic"/>
          <w:sz w:val="22"/>
          <w:szCs w:val="22"/>
        </w:rPr>
        <w:t xml:space="preserve">.  </w:t>
      </w:r>
      <w:r w:rsidRPr="004A718B">
        <w:rPr>
          <w:rFonts w:ascii="Century Gothic" w:hAnsi="Century Gothic"/>
          <w:spacing w:val="29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0"/>
          <w:sz w:val="22"/>
          <w:szCs w:val="22"/>
        </w:rPr>
        <w:t>A</w:t>
      </w:r>
      <w:r w:rsidRPr="004A718B">
        <w:rPr>
          <w:rFonts w:ascii="Century Gothic" w:hAnsi="Century Gothic"/>
          <w:w w:val="91"/>
          <w:sz w:val="22"/>
          <w:szCs w:val="22"/>
        </w:rPr>
        <w:t>f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y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u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1"/>
          <w:sz w:val="22"/>
          <w:szCs w:val="22"/>
        </w:rPr>
        <w:t>cl</w:t>
      </w:r>
      <w:r w:rsidRPr="004A718B">
        <w:rPr>
          <w:rFonts w:ascii="Century Gothic" w:hAnsi="Century Gothic"/>
          <w:spacing w:val="-3"/>
          <w:w w:val="91"/>
          <w:sz w:val="22"/>
          <w:szCs w:val="22"/>
        </w:rPr>
        <w:t>i</w:t>
      </w:r>
      <w:r w:rsidRPr="004A718B">
        <w:rPr>
          <w:rFonts w:ascii="Century Gothic" w:hAnsi="Century Gothic"/>
          <w:w w:val="91"/>
          <w:sz w:val="22"/>
          <w:szCs w:val="22"/>
        </w:rPr>
        <w:t>ck</w:t>
      </w:r>
      <w:r w:rsidRPr="004A718B">
        <w:rPr>
          <w:rFonts w:ascii="Century Gothic" w:hAnsi="Century Gothic"/>
          <w:spacing w:val="-4"/>
          <w:w w:val="91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91"/>
          <w:sz w:val="22"/>
          <w:szCs w:val="22"/>
        </w:rPr>
        <w:t>“</w:t>
      </w:r>
      <w:r w:rsidRPr="004A718B">
        <w:rPr>
          <w:rFonts w:ascii="Century Gothic" w:hAnsi="Century Gothic"/>
          <w:spacing w:val="-1"/>
          <w:w w:val="91"/>
          <w:sz w:val="22"/>
          <w:szCs w:val="22"/>
        </w:rPr>
        <w:t>F</w:t>
      </w:r>
      <w:r w:rsidRPr="004A718B">
        <w:rPr>
          <w:rFonts w:ascii="Century Gothic" w:hAnsi="Century Gothic"/>
          <w:w w:val="91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91"/>
          <w:sz w:val="22"/>
          <w:szCs w:val="22"/>
        </w:rPr>
        <w:t>n</w:t>
      </w:r>
      <w:r w:rsidRPr="004A718B">
        <w:rPr>
          <w:rFonts w:ascii="Century Gothic" w:hAnsi="Century Gothic"/>
          <w:w w:val="91"/>
          <w:sz w:val="22"/>
          <w:szCs w:val="22"/>
        </w:rPr>
        <w:t>is</w:t>
      </w:r>
      <w:r w:rsidRPr="004A718B">
        <w:rPr>
          <w:rFonts w:ascii="Century Gothic" w:hAnsi="Century Gothic"/>
          <w:spacing w:val="-1"/>
          <w:w w:val="91"/>
          <w:sz w:val="22"/>
          <w:szCs w:val="22"/>
        </w:rPr>
        <w:t>h</w:t>
      </w:r>
      <w:r w:rsidRPr="004A718B">
        <w:rPr>
          <w:rFonts w:ascii="Century Gothic" w:hAnsi="Century Gothic"/>
          <w:w w:val="91"/>
          <w:sz w:val="22"/>
          <w:szCs w:val="22"/>
        </w:rPr>
        <w:t>”</w:t>
      </w:r>
      <w:r w:rsidRPr="004A718B">
        <w:rPr>
          <w:rFonts w:ascii="Century Gothic" w:hAnsi="Century Gothic"/>
          <w:spacing w:val="21"/>
          <w:w w:val="91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y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u</w:t>
      </w:r>
      <w:r w:rsidRPr="004A718B">
        <w:rPr>
          <w:rFonts w:ascii="Century Gothic" w:hAnsi="Century Gothic"/>
          <w:spacing w:val="-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9"/>
          <w:sz w:val="22"/>
          <w:szCs w:val="22"/>
        </w:rPr>
        <w:t>w</w:t>
      </w:r>
      <w:r w:rsidRPr="004A718B">
        <w:rPr>
          <w:rFonts w:ascii="Century Gothic" w:hAnsi="Century Gothic"/>
          <w:w w:val="89"/>
          <w:sz w:val="22"/>
          <w:szCs w:val="22"/>
        </w:rPr>
        <w:t>ill</w:t>
      </w:r>
      <w:r w:rsidRPr="004A718B">
        <w:rPr>
          <w:rFonts w:ascii="Century Gothic" w:hAnsi="Century Gothic"/>
          <w:spacing w:val="4"/>
          <w:w w:val="89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b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13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2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sz w:val="22"/>
          <w:szCs w:val="22"/>
        </w:rPr>
        <w:t>ke</w:t>
      </w:r>
      <w:r w:rsidRPr="004A718B">
        <w:rPr>
          <w:rFonts w:ascii="Century Gothic" w:hAnsi="Century Gothic"/>
          <w:sz w:val="22"/>
          <w:szCs w:val="22"/>
        </w:rPr>
        <w:t>d</w:t>
      </w:r>
      <w:r w:rsidRPr="004A718B">
        <w:rPr>
          <w:rFonts w:ascii="Century Gothic" w:hAnsi="Century Gothic"/>
          <w:spacing w:val="10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6"/>
          <w:sz w:val="22"/>
          <w:szCs w:val="22"/>
        </w:rPr>
        <w:t>if</w:t>
      </w:r>
      <w:r w:rsidRPr="004A718B">
        <w:rPr>
          <w:rFonts w:ascii="Century Gothic" w:hAnsi="Century Gothic"/>
          <w:spacing w:val="2"/>
          <w:w w:val="8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y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u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2"/>
          <w:sz w:val="22"/>
          <w:szCs w:val="22"/>
        </w:rPr>
        <w:t>w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t</w:t>
      </w:r>
      <w:r w:rsidRPr="004A718B">
        <w:rPr>
          <w:rFonts w:ascii="Century Gothic" w:hAnsi="Century Gothic"/>
          <w:spacing w:val="1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o</w:t>
      </w:r>
      <w:r w:rsidRPr="004A718B">
        <w:rPr>
          <w:rFonts w:ascii="Century Gothic" w:hAnsi="Century Gothic"/>
          <w:spacing w:val="12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art</w:t>
      </w:r>
      <w:r w:rsidRPr="004A718B">
        <w:rPr>
          <w:rFonts w:ascii="Century Gothic" w:hAnsi="Century Gothic"/>
          <w:spacing w:val="30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X</w:t>
      </w:r>
      <w:r w:rsidRPr="004A718B">
        <w:rPr>
          <w:rFonts w:ascii="Century Gothic" w:hAnsi="Century Gothic"/>
          <w:w w:val="86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86"/>
          <w:sz w:val="22"/>
          <w:szCs w:val="22"/>
        </w:rPr>
        <w:t>M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P</w:t>
      </w:r>
      <w:r w:rsidRPr="004A718B">
        <w:rPr>
          <w:rFonts w:ascii="Century Gothic" w:hAnsi="Century Gothic"/>
          <w:w w:val="86"/>
          <w:sz w:val="22"/>
          <w:szCs w:val="22"/>
        </w:rPr>
        <w:t>P</w:t>
      </w:r>
      <w:r w:rsidRPr="004A718B">
        <w:rPr>
          <w:rFonts w:ascii="Century Gothic" w:hAnsi="Century Gothic"/>
          <w:spacing w:val="7"/>
          <w:w w:val="8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="004A718B">
        <w:rPr>
          <w:rFonts w:ascii="Century Gothic" w:hAnsi="Century Gothic"/>
          <w:spacing w:val="-7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p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  <w:r w:rsidRPr="004A718B">
        <w:rPr>
          <w:rFonts w:ascii="Century Gothic" w:hAnsi="Century Gothic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0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0"/>
          <w:sz w:val="22"/>
          <w:szCs w:val="22"/>
        </w:rPr>
        <w:t>C</w:t>
      </w:r>
      <w:r w:rsidRPr="004A718B">
        <w:rPr>
          <w:rFonts w:ascii="Century Gothic" w:hAnsi="Century Gothic"/>
          <w:w w:val="82"/>
          <w:sz w:val="22"/>
          <w:szCs w:val="22"/>
        </w:rPr>
        <w:t>li</w:t>
      </w:r>
      <w:r w:rsidRPr="004A718B">
        <w:rPr>
          <w:rFonts w:ascii="Century Gothic" w:hAnsi="Century Gothic"/>
          <w:w w:val="95"/>
          <w:sz w:val="22"/>
          <w:szCs w:val="22"/>
        </w:rPr>
        <w:t>c</w:t>
      </w:r>
      <w:r w:rsidRPr="004A718B">
        <w:rPr>
          <w:rFonts w:ascii="Century Gothic" w:hAnsi="Century Gothic"/>
          <w:w w:val="91"/>
          <w:sz w:val="22"/>
          <w:szCs w:val="22"/>
        </w:rPr>
        <w:t>k</w:t>
      </w:r>
    </w:p>
    <w:p w:rsidR="002D7552" w:rsidRPr="004A718B" w:rsidRDefault="003F0D0E" w:rsidP="004A718B">
      <w:pPr>
        <w:spacing w:before="56"/>
        <w:ind w:left="803" w:right="327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sz w:val="22"/>
          <w:szCs w:val="22"/>
        </w:rPr>
        <w:t>“</w:t>
      </w:r>
      <w:r w:rsidRPr="004A718B">
        <w:rPr>
          <w:rFonts w:ascii="Century Gothic" w:hAnsi="Century Gothic"/>
          <w:spacing w:val="-1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pacing w:val="-3"/>
          <w:sz w:val="22"/>
          <w:szCs w:val="22"/>
        </w:rPr>
        <w:t>.</w:t>
      </w:r>
      <w:r w:rsidRPr="004A718B">
        <w:rPr>
          <w:rFonts w:ascii="Century Gothic" w:hAnsi="Century Gothic"/>
          <w:sz w:val="22"/>
          <w:szCs w:val="22"/>
        </w:rPr>
        <w:t>”</w:t>
      </w:r>
      <w:r w:rsidRPr="004A718B">
        <w:rPr>
          <w:rFonts w:ascii="Century Gothic" w:hAnsi="Century Gothic"/>
          <w:spacing w:val="2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W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-7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9"/>
          <w:sz w:val="22"/>
          <w:szCs w:val="22"/>
        </w:rPr>
        <w:t>w</w:t>
      </w:r>
      <w:r w:rsidRPr="004A718B">
        <w:rPr>
          <w:rFonts w:ascii="Century Gothic" w:hAnsi="Century Gothic"/>
          <w:w w:val="89"/>
          <w:sz w:val="22"/>
          <w:szCs w:val="22"/>
        </w:rPr>
        <w:t>ill</w:t>
      </w:r>
      <w:r w:rsidRPr="004A718B">
        <w:rPr>
          <w:rFonts w:ascii="Century Gothic" w:hAnsi="Century Gothic"/>
          <w:spacing w:val="4"/>
          <w:w w:val="89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2"/>
          <w:sz w:val="22"/>
          <w:szCs w:val="22"/>
        </w:rPr>
        <w:t>r</w:t>
      </w:r>
      <w:r w:rsidRPr="004A718B">
        <w:rPr>
          <w:rFonts w:ascii="Century Gothic" w:hAnsi="Century Gothic"/>
          <w:sz w:val="22"/>
          <w:szCs w:val="22"/>
        </w:rPr>
        <w:t>t</w:t>
      </w:r>
      <w:r w:rsidRPr="004A718B">
        <w:rPr>
          <w:rFonts w:ascii="Century Gothic" w:hAnsi="Century Gothic"/>
          <w:spacing w:val="3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3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p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spacing w:val="-7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w w:val="98"/>
          <w:sz w:val="22"/>
          <w:szCs w:val="22"/>
        </w:rPr>
        <w:t>u</w:t>
      </w:r>
      <w:r w:rsidRPr="004A718B">
        <w:rPr>
          <w:rFonts w:ascii="Century Gothic" w:hAnsi="Century Gothic"/>
          <w:w w:val="98"/>
          <w:sz w:val="22"/>
          <w:szCs w:val="22"/>
        </w:rPr>
        <w:t>si</w:t>
      </w:r>
      <w:r w:rsidRPr="004A718B">
        <w:rPr>
          <w:rFonts w:ascii="Century Gothic" w:hAnsi="Century Gothic"/>
          <w:spacing w:val="-1"/>
          <w:w w:val="98"/>
          <w:sz w:val="22"/>
          <w:szCs w:val="22"/>
        </w:rPr>
        <w:t>n</w:t>
      </w:r>
      <w:r w:rsidRPr="004A718B">
        <w:rPr>
          <w:rFonts w:ascii="Century Gothic" w:hAnsi="Century Gothic"/>
          <w:w w:val="98"/>
          <w:sz w:val="22"/>
          <w:szCs w:val="22"/>
        </w:rPr>
        <w:t>g</w:t>
      </w:r>
      <w:r w:rsidRPr="004A718B">
        <w:rPr>
          <w:rFonts w:ascii="Century Gothic" w:hAnsi="Century Gothic"/>
          <w:spacing w:val="-1"/>
          <w:w w:val="9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6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-2"/>
          <w:sz w:val="22"/>
          <w:szCs w:val="22"/>
        </w:rPr>
        <w:t>h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-2"/>
          <w:sz w:val="22"/>
          <w:szCs w:val="22"/>
        </w:rPr>
        <w:t>tc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z w:val="22"/>
          <w:szCs w:val="22"/>
        </w:rPr>
        <w:t>t</w:t>
      </w:r>
      <w:r w:rsidRPr="004A718B">
        <w:rPr>
          <w:rFonts w:ascii="Century Gothic" w:hAnsi="Century Gothic"/>
          <w:spacing w:val="3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at</w:t>
      </w:r>
      <w:r w:rsidRPr="004A718B">
        <w:rPr>
          <w:rFonts w:ascii="Century Gothic" w:hAnsi="Century Gothic"/>
          <w:spacing w:val="3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w</w:t>
      </w:r>
      <w:r w:rsidRPr="004A718B">
        <w:rPr>
          <w:rFonts w:ascii="Century Gothic" w:hAnsi="Century Gothic"/>
          <w:sz w:val="22"/>
          <w:szCs w:val="22"/>
        </w:rPr>
        <w:t>as</w:t>
      </w:r>
      <w:r w:rsidRPr="004A718B">
        <w:rPr>
          <w:rFonts w:ascii="Century Gothic" w:hAnsi="Century Gothic"/>
          <w:spacing w:val="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p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-2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n</w:t>
      </w:r>
      <w:r w:rsidRPr="004A718B">
        <w:rPr>
          <w:rFonts w:ascii="Century Gothic" w:hAnsi="Century Gothic"/>
          <w:spacing w:val="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y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91"/>
          <w:sz w:val="22"/>
          <w:szCs w:val="22"/>
        </w:rPr>
        <w:t>k</w:t>
      </w:r>
      <w:r w:rsidRPr="004A718B">
        <w:rPr>
          <w:rFonts w:ascii="Century Gothic" w:hAnsi="Century Gothic"/>
          <w:spacing w:val="-2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p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</w:p>
    <w:p w:rsidR="002D7552" w:rsidRPr="004A718B" w:rsidRDefault="002D7552" w:rsidP="004A718B">
      <w:pPr>
        <w:spacing w:before="15" w:line="24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DD75FF" w:rsidP="004A718B">
      <w:pPr>
        <w:ind w:left="151"/>
        <w:jc w:val="center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noProof/>
          <w:sz w:val="22"/>
          <w:szCs w:val="22"/>
        </w:rPr>
        <w:drawing>
          <wp:inline distT="0" distB="0" distL="0" distR="0">
            <wp:extent cx="4686300" cy="1609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2D7552" w:rsidP="004A718B">
      <w:pPr>
        <w:spacing w:before="4" w:line="24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3F0D0E" w:rsidP="004A718B">
      <w:pPr>
        <w:ind w:left="12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color w:val="4E81BD"/>
          <w:w w:val="121"/>
          <w:sz w:val="22"/>
          <w:szCs w:val="22"/>
        </w:rPr>
        <w:t>P</w:t>
      </w:r>
      <w:r w:rsidRPr="004A718B">
        <w:rPr>
          <w:rFonts w:ascii="Century Gothic" w:hAnsi="Century Gothic"/>
          <w:color w:val="4E81BD"/>
          <w:spacing w:val="1"/>
          <w:w w:val="121"/>
          <w:sz w:val="22"/>
          <w:szCs w:val="22"/>
        </w:rPr>
        <w:t>ar</w:t>
      </w:r>
      <w:r w:rsidRPr="004A718B">
        <w:rPr>
          <w:rFonts w:ascii="Century Gothic" w:hAnsi="Century Gothic"/>
          <w:color w:val="4E81BD"/>
          <w:w w:val="121"/>
          <w:sz w:val="22"/>
          <w:szCs w:val="22"/>
        </w:rPr>
        <w:t>t</w:t>
      </w:r>
      <w:r w:rsidRPr="004A718B">
        <w:rPr>
          <w:rFonts w:ascii="Century Gothic" w:hAnsi="Century Gothic"/>
          <w:color w:val="4E81BD"/>
          <w:spacing w:val="-19"/>
          <w:w w:val="121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spacing w:val="1"/>
          <w:sz w:val="22"/>
          <w:szCs w:val="22"/>
        </w:rPr>
        <w:t>I</w:t>
      </w:r>
      <w:r w:rsidRPr="004A718B">
        <w:rPr>
          <w:rFonts w:ascii="Century Gothic" w:hAnsi="Century Gothic"/>
          <w:color w:val="4E81BD"/>
          <w:sz w:val="22"/>
          <w:szCs w:val="22"/>
        </w:rPr>
        <w:t>I –</w:t>
      </w:r>
      <w:r w:rsidRPr="004A718B">
        <w:rPr>
          <w:rFonts w:ascii="Century Gothic" w:hAnsi="Century Gothic"/>
          <w:color w:val="4E81BD"/>
          <w:spacing w:val="-8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spacing w:val="2"/>
          <w:w w:val="112"/>
          <w:sz w:val="22"/>
          <w:szCs w:val="22"/>
        </w:rPr>
        <w:t>R</w:t>
      </w:r>
      <w:r w:rsidRPr="004A718B">
        <w:rPr>
          <w:rFonts w:ascii="Century Gothic" w:hAnsi="Century Gothic"/>
          <w:color w:val="4E81BD"/>
          <w:spacing w:val="-1"/>
          <w:w w:val="112"/>
          <w:sz w:val="22"/>
          <w:szCs w:val="22"/>
        </w:rPr>
        <w:t>u</w:t>
      </w:r>
      <w:r w:rsidRPr="004A718B">
        <w:rPr>
          <w:rFonts w:ascii="Century Gothic" w:hAnsi="Century Gothic"/>
          <w:color w:val="4E81BD"/>
          <w:spacing w:val="2"/>
          <w:w w:val="112"/>
          <w:sz w:val="22"/>
          <w:szCs w:val="22"/>
        </w:rPr>
        <w:t>n</w:t>
      </w:r>
      <w:r w:rsidRPr="004A718B">
        <w:rPr>
          <w:rFonts w:ascii="Century Gothic" w:hAnsi="Century Gothic"/>
          <w:color w:val="4E81BD"/>
          <w:w w:val="112"/>
          <w:sz w:val="22"/>
          <w:szCs w:val="22"/>
        </w:rPr>
        <w:t>ning</w:t>
      </w:r>
      <w:r w:rsidRPr="004A718B">
        <w:rPr>
          <w:rFonts w:ascii="Century Gothic" w:hAnsi="Century Gothic"/>
          <w:color w:val="4E81BD"/>
          <w:spacing w:val="-13"/>
          <w:w w:val="112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spacing w:val="3"/>
          <w:sz w:val="22"/>
          <w:szCs w:val="22"/>
        </w:rPr>
        <w:t>X</w:t>
      </w:r>
      <w:r w:rsidRPr="004A718B">
        <w:rPr>
          <w:rFonts w:ascii="Century Gothic" w:hAnsi="Century Gothic"/>
          <w:color w:val="4E81BD"/>
          <w:spacing w:val="2"/>
          <w:sz w:val="22"/>
          <w:szCs w:val="22"/>
        </w:rPr>
        <w:t>A</w:t>
      </w:r>
      <w:r w:rsidRPr="004A718B">
        <w:rPr>
          <w:rFonts w:ascii="Century Gothic" w:hAnsi="Century Gothic"/>
          <w:color w:val="4E81BD"/>
          <w:spacing w:val="-1"/>
          <w:sz w:val="22"/>
          <w:szCs w:val="22"/>
        </w:rPr>
        <w:t>M</w:t>
      </w:r>
      <w:r w:rsidRPr="004A718B">
        <w:rPr>
          <w:rFonts w:ascii="Century Gothic" w:hAnsi="Century Gothic"/>
          <w:color w:val="4E81BD"/>
          <w:spacing w:val="2"/>
          <w:sz w:val="22"/>
          <w:szCs w:val="22"/>
        </w:rPr>
        <w:t>P</w:t>
      </w:r>
      <w:r w:rsidRPr="004A718B">
        <w:rPr>
          <w:rFonts w:ascii="Century Gothic" w:hAnsi="Century Gothic"/>
          <w:color w:val="4E81BD"/>
          <w:sz w:val="22"/>
          <w:szCs w:val="22"/>
        </w:rPr>
        <w:t>P</w:t>
      </w:r>
    </w:p>
    <w:p w:rsidR="002D7552" w:rsidRPr="004A718B" w:rsidRDefault="003F0D0E" w:rsidP="004A718B">
      <w:pPr>
        <w:spacing w:before="50"/>
        <w:ind w:left="12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w w:val="67"/>
          <w:sz w:val="22"/>
          <w:szCs w:val="22"/>
        </w:rPr>
        <w:t>Y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u</w:t>
      </w:r>
      <w:r w:rsidRPr="004A718B">
        <w:rPr>
          <w:rFonts w:ascii="Century Gothic" w:hAnsi="Century Gothic"/>
          <w:spacing w:val="-2"/>
          <w:w w:val="75"/>
          <w:sz w:val="22"/>
          <w:szCs w:val="22"/>
        </w:rPr>
        <w:t>’</w:t>
      </w:r>
      <w:r w:rsidRPr="004A718B">
        <w:rPr>
          <w:rFonts w:ascii="Century Gothic" w:hAnsi="Century Gothic"/>
          <w:spacing w:val="1"/>
          <w:w w:val="90"/>
          <w:sz w:val="22"/>
          <w:szCs w:val="22"/>
        </w:rPr>
        <w:t>v</w:t>
      </w:r>
      <w:r w:rsidRPr="004A718B">
        <w:rPr>
          <w:rFonts w:ascii="Century Gothic" w:hAnsi="Century Gothic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-2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w w:val="82"/>
          <w:sz w:val="22"/>
          <w:szCs w:val="22"/>
        </w:rPr>
        <w:t>ll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72"/>
          <w:sz w:val="22"/>
          <w:szCs w:val="22"/>
        </w:rPr>
        <w:t>X</w:t>
      </w:r>
      <w:r w:rsidRPr="004A718B">
        <w:rPr>
          <w:rFonts w:ascii="Century Gothic" w:hAnsi="Century Gothic"/>
          <w:spacing w:val="-3"/>
          <w:w w:val="80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96"/>
          <w:sz w:val="22"/>
          <w:szCs w:val="22"/>
        </w:rPr>
        <w:t>M</w:t>
      </w:r>
      <w:r w:rsidRPr="004A718B">
        <w:rPr>
          <w:rFonts w:ascii="Century Gothic" w:hAnsi="Century Gothic"/>
          <w:spacing w:val="1"/>
          <w:w w:val="93"/>
          <w:sz w:val="22"/>
          <w:szCs w:val="22"/>
        </w:rPr>
        <w:t>PP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  <w:r w:rsidRPr="004A718B">
        <w:rPr>
          <w:rFonts w:ascii="Century Gothic" w:hAnsi="Century Gothic"/>
          <w:sz w:val="22"/>
          <w:szCs w:val="22"/>
        </w:rPr>
        <w:t xml:space="preserve">  </w:t>
      </w:r>
      <w:r w:rsidRPr="004A718B">
        <w:rPr>
          <w:rFonts w:ascii="Century Gothic" w:hAnsi="Century Gothic"/>
          <w:spacing w:val="-19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w</w:t>
      </w:r>
      <w:r w:rsidRPr="004A718B">
        <w:rPr>
          <w:rFonts w:ascii="Century Gothic" w:hAnsi="Century Gothic"/>
          <w:spacing w:val="-20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yo</w:t>
      </w:r>
      <w:r w:rsidRPr="004A718B">
        <w:rPr>
          <w:rFonts w:ascii="Century Gothic" w:hAnsi="Century Gothic"/>
          <w:sz w:val="22"/>
          <w:szCs w:val="22"/>
        </w:rPr>
        <w:t>u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pacing w:val="-2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sz w:val="22"/>
          <w:szCs w:val="22"/>
        </w:rPr>
        <w:t>v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8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an</w:t>
      </w:r>
      <w:r w:rsidRPr="004A718B">
        <w:rPr>
          <w:rFonts w:ascii="Century Gothic" w:hAnsi="Century Gothic"/>
          <w:spacing w:val="8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8"/>
          <w:sz w:val="22"/>
          <w:szCs w:val="22"/>
        </w:rPr>
        <w:t>i</w:t>
      </w:r>
      <w:r w:rsidRPr="004A718B">
        <w:rPr>
          <w:rFonts w:ascii="Century Gothic" w:hAnsi="Century Gothic"/>
          <w:spacing w:val="-2"/>
          <w:w w:val="98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w w:val="98"/>
          <w:sz w:val="22"/>
          <w:szCs w:val="22"/>
        </w:rPr>
        <w:t>o</w:t>
      </w:r>
      <w:r w:rsidRPr="004A718B">
        <w:rPr>
          <w:rFonts w:ascii="Century Gothic" w:hAnsi="Century Gothic"/>
          <w:w w:val="98"/>
          <w:sz w:val="22"/>
          <w:szCs w:val="22"/>
        </w:rPr>
        <w:t>n</w:t>
      </w:r>
      <w:r w:rsidRPr="004A718B">
        <w:rPr>
          <w:rFonts w:ascii="Century Gothic" w:hAnsi="Century Gothic"/>
          <w:spacing w:val="-1"/>
          <w:w w:val="9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sz w:val="22"/>
          <w:szCs w:val="22"/>
        </w:rPr>
        <w:t>f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-2"/>
          <w:sz w:val="22"/>
          <w:szCs w:val="22"/>
        </w:rPr>
        <w:t xml:space="preserve"> 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X</w:t>
      </w:r>
      <w:r w:rsidRPr="004A718B">
        <w:rPr>
          <w:rFonts w:ascii="Century Gothic" w:hAnsi="Century Gothic"/>
          <w:w w:val="86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86"/>
          <w:sz w:val="22"/>
          <w:szCs w:val="22"/>
        </w:rPr>
        <w:t>MP</w:t>
      </w:r>
      <w:r w:rsidRPr="004A718B">
        <w:rPr>
          <w:rFonts w:ascii="Century Gothic" w:hAnsi="Century Gothic"/>
          <w:w w:val="86"/>
          <w:sz w:val="22"/>
          <w:szCs w:val="22"/>
        </w:rPr>
        <w:t>P</w:t>
      </w:r>
      <w:r w:rsidRPr="004A718B">
        <w:rPr>
          <w:rFonts w:ascii="Century Gothic" w:hAnsi="Century Gothic"/>
          <w:spacing w:val="9"/>
          <w:w w:val="8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2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pacing w:val="-1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sz w:val="22"/>
          <w:szCs w:val="22"/>
        </w:rPr>
        <w:t>te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3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n</w:t>
      </w:r>
      <w:r w:rsidRPr="004A718B">
        <w:rPr>
          <w:rFonts w:ascii="Century Gothic" w:hAnsi="Century Gothic"/>
          <w:spacing w:val="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yo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-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91"/>
          <w:sz w:val="22"/>
          <w:szCs w:val="22"/>
        </w:rPr>
        <w:t>k</w:t>
      </w:r>
      <w:r w:rsidRPr="004A718B">
        <w:rPr>
          <w:rFonts w:ascii="Century Gothic" w:hAnsi="Century Gothic"/>
          <w:spacing w:val="-2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p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</w:p>
    <w:p w:rsidR="002D7552" w:rsidRPr="004A718B" w:rsidRDefault="002D7552" w:rsidP="004A718B">
      <w:pPr>
        <w:spacing w:before="16" w:line="24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3F0D0E" w:rsidP="004A718B">
      <w:pPr>
        <w:ind w:left="48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sz w:val="22"/>
          <w:szCs w:val="22"/>
        </w:rPr>
        <w:t>1</w:t>
      </w:r>
      <w:r w:rsidRPr="004A718B">
        <w:rPr>
          <w:rFonts w:ascii="Century Gothic" w:hAnsi="Century Gothic"/>
          <w:sz w:val="22"/>
          <w:szCs w:val="22"/>
        </w:rPr>
        <w:t xml:space="preserve">.  </w:t>
      </w:r>
      <w:r w:rsidRPr="004A718B">
        <w:rPr>
          <w:rFonts w:ascii="Century Gothic" w:hAnsi="Century Gothic"/>
          <w:spacing w:val="29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94"/>
          <w:sz w:val="22"/>
          <w:szCs w:val="22"/>
        </w:rPr>
        <w:t>Do</w:t>
      </w:r>
      <w:r w:rsidRPr="004A718B">
        <w:rPr>
          <w:rFonts w:ascii="Century Gothic" w:hAnsi="Century Gothic"/>
          <w:spacing w:val="-1"/>
          <w:w w:val="94"/>
          <w:sz w:val="22"/>
          <w:szCs w:val="22"/>
        </w:rPr>
        <w:t>ub</w:t>
      </w:r>
      <w:r w:rsidRPr="004A718B">
        <w:rPr>
          <w:rFonts w:ascii="Century Gothic" w:hAnsi="Century Gothic"/>
          <w:w w:val="94"/>
          <w:sz w:val="22"/>
          <w:szCs w:val="22"/>
        </w:rPr>
        <w:t>le</w:t>
      </w:r>
      <w:r w:rsidRPr="004A718B">
        <w:rPr>
          <w:rFonts w:ascii="Century Gothic" w:hAnsi="Century Gothic"/>
          <w:spacing w:val="30"/>
          <w:w w:val="94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4"/>
          <w:sz w:val="22"/>
          <w:szCs w:val="22"/>
        </w:rPr>
        <w:t>click</w:t>
      </w:r>
      <w:r w:rsidRPr="004A718B">
        <w:rPr>
          <w:rFonts w:ascii="Century Gothic" w:hAnsi="Century Gothic"/>
          <w:spacing w:val="-19"/>
          <w:w w:val="9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n</w:t>
      </w:r>
      <w:r w:rsidRPr="004A718B">
        <w:rPr>
          <w:rFonts w:ascii="Century Gothic" w:hAnsi="Century Gothic"/>
          <w:spacing w:val="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3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97"/>
          <w:sz w:val="22"/>
          <w:szCs w:val="22"/>
        </w:rPr>
        <w:t>!</w:t>
      </w:r>
    </w:p>
    <w:p w:rsidR="002D7552" w:rsidRPr="004A718B" w:rsidRDefault="002D7552" w:rsidP="004A718B">
      <w:pPr>
        <w:spacing w:before="12" w:line="24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DD75FF" w:rsidP="004A718B">
      <w:pPr>
        <w:ind w:left="151"/>
        <w:jc w:val="both"/>
        <w:rPr>
          <w:rFonts w:ascii="Century Gothic" w:hAnsi="Century Gothic"/>
          <w:sz w:val="22"/>
          <w:szCs w:val="22"/>
        </w:rPr>
        <w:sectPr w:rsidR="002D7552" w:rsidRPr="004A718B">
          <w:pgSz w:w="12240" w:h="15840"/>
          <w:pgMar w:top="1340" w:right="1720" w:bottom="280" w:left="1320" w:header="720" w:footer="720" w:gutter="0"/>
          <w:cols w:space="720"/>
        </w:sectPr>
      </w:pPr>
      <w:r w:rsidRPr="004A718B">
        <w:rPr>
          <w:rFonts w:ascii="Century Gothic" w:hAnsi="Century Gothic"/>
          <w:noProof/>
          <w:sz w:val="22"/>
          <w:szCs w:val="22"/>
        </w:rPr>
        <w:drawing>
          <wp:inline distT="0" distB="0" distL="0" distR="0">
            <wp:extent cx="790575" cy="1047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3F0D0E" w:rsidP="004A718B">
      <w:pPr>
        <w:spacing w:before="63"/>
        <w:ind w:left="12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sz w:val="22"/>
          <w:szCs w:val="22"/>
        </w:rPr>
        <w:lastRenderedPageBreak/>
        <w:t>2</w:t>
      </w:r>
      <w:r w:rsidRPr="004A718B">
        <w:rPr>
          <w:rFonts w:ascii="Century Gothic" w:hAnsi="Century Gothic"/>
          <w:sz w:val="22"/>
          <w:szCs w:val="22"/>
        </w:rPr>
        <w:t xml:space="preserve">.  </w:t>
      </w:r>
      <w:r w:rsidRPr="004A718B">
        <w:rPr>
          <w:rFonts w:ascii="Century Gothic" w:hAnsi="Century Gothic"/>
          <w:spacing w:val="29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4"/>
          <w:sz w:val="22"/>
          <w:szCs w:val="22"/>
        </w:rPr>
        <w:t>Usi</w:t>
      </w:r>
      <w:r w:rsidRPr="004A718B">
        <w:rPr>
          <w:rFonts w:ascii="Century Gothic" w:hAnsi="Century Gothic"/>
          <w:spacing w:val="-1"/>
          <w:w w:val="94"/>
          <w:sz w:val="22"/>
          <w:szCs w:val="22"/>
        </w:rPr>
        <w:t>n</w:t>
      </w:r>
      <w:r w:rsidRPr="004A718B">
        <w:rPr>
          <w:rFonts w:ascii="Century Gothic" w:hAnsi="Century Gothic"/>
          <w:w w:val="94"/>
          <w:sz w:val="22"/>
          <w:szCs w:val="22"/>
        </w:rPr>
        <w:t xml:space="preserve">g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X</w:t>
      </w:r>
      <w:r w:rsidRPr="004A718B">
        <w:rPr>
          <w:rFonts w:ascii="Century Gothic" w:hAnsi="Century Gothic"/>
          <w:spacing w:val="-3"/>
          <w:w w:val="86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86"/>
          <w:sz w:val="22"/>
          <w:szCs w:val="22"/>
        </w:rPr>
        <w:t>M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P</w:t>
      </w:r>
      <w:r w:rsidRPr="004A718B">
        <w:rPr>
          <w:rFonts w:ascii="Century Gothic" w:hAnsi="Century Gothic"/>
          <w:w w:val="86"/>
          <w:sz w:val="22"/>
          <w:szCs w:val="22"/>
        </w:rPr>
        <w:t>P</w:t>
      </w:r>
      <w:r w:rsidRPr="004A718B">
        <w:rPr>
          <w:rFonts w:ascii="Century Gothic" w:hAnsi="Century Gothic"/>
          <w:spacing w:val="6"/>
          <w:w w:val="86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0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-2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spacing w:val="-7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w w:val="93"/>
          <w:sz w:val="22"/>
          <w:szCs w:val="22"/>
        </w:rPr>
        <w:t>P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w w:val="99"/>
          <w:sz w:val="22"/>
          <w:szCs w:val="22"/>
        </w:rPr>
        <w:t>,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2"/>
          <w:sz w:val="22"/>
          <w:szCs w:val="22"/>
        </w:rPr>
        <w:t>r</w:t>
      </w:r>
      <w:r w:rsidRPr="004A718B">
        <w:rPr>
          <w:rFonts w:ascii="Century Gothic" w:hAnsi="Century Gothic"/>
          <w:sz w:val="22"/>
          <w:szCs w:val="22"/>
        </w:rPr>
        <w:t>t</w:t>
      </w:r>
      <w:r w:rsidRPr="004A718B">
        <w:rPr>
          <w:rFonts w:ascii="Century Gothic" w:hAnsi="Century Gothic"/>
          <w:spacing w:val="3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4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0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p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h</w:t>
      </w:r>
      <w:r w:rsidRPr="004A718B">
        <w:rPr>
          <w:rFonts w:ascii="Century Gothic" w:hAnsi="Century Gothic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-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We</w:t>
      </w:r>
      <w:r w:rsidRPr="004A718B">
        <w:rPr>
          <w:rFonts w:ascii="Century Gothic" w:hAnsi="Century Gothic"/>
          <w:sz w:val="22"/>
          <w:szCs w:val="22"/>
        </w:rPr>
        <w:t>b</w:t>
      </w:r>
      <w:r w:rsidRPr="004A718B">
        <w:rPr>
          <w:rFonts w:ascii="Century Gothic" w:hAnsi="Century Gothic"/>
          <w:spacing w:val="-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w w:val="96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96"/>
          <w:sz w:val="22"/>
          <w:szCs w:val="22"/>
        </w:rPr>
        <w:t>e</w:t>
      </w:r>
      <w:r w:rsidRPr="004A718B">
        <w:rPr>
          <w:rFonts w:ascii="Century Gothic" w:hAnsi="Century Gothic"/>
          <w:w w:val="96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w w:val="96"/>
          <w:sz w:val="22"/>
          <w:szCs w:val="22"/>
        </w:rPr>
        <w:t>v</w:t>
      </w:r>
      <w:r w:rsidRPr="004A718B">
        <w:rPr>
          <w:rFonts w:ascii="Century Gothic" w:hAnsi="Century Gothic"/>
          <w:w w:val="96"/>
          <w:sz w:val="22"/>
          <w:szCs w:val="22"/>
        </w:rPr>
        <w:t>i</w:t>
      </w:r>
      <w:r w:rsidRPr="004A718B">
        <w:rPr>
          <w:rFonts w:ascii="Century Gothic" w:hAnsi="Century Gothic"/>
          <w:spacing w:val="-2"/>
          <w:w w:val="96"/>
          <w:sz w:val="22"/>
          <w:szCs w:val="22"/>
        </w:rPr>
        <w:t>c</w:t>
      </w:r>
      <w:r w:rsidRPr="004A718B">
        <w:rPr>
          <w:rFonts w:ascii="Century Gothic" w:hAnsi="Century Gothic"/>
          <w:w w:val="96"/>
          <w:sz w:val="22"/>
          <w:szCs w:val="22"/>
        </w:rPr>
        <w:t xml:space="preserve">e 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n</w:t>
      </w:r>
      <w:r w:rsidRPr="004A718B">
        <w:rPr>
          <w:rFonts w:ascii="Century Gothic" w:hAnsi="Century Gothic"/>
          <w:spacing w:val="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y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-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2"/>
          <w:w w:val="102"/>
          <w:sz w:val="22"/>
          <w:szCs w:val="22"/>
        </w:rPr>
        <w:t>m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pu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</w:p>
    <w:p w:rsidR="002D7552" w:rsidRPr="004A718B" w:rsidRDefault="002D7552" w:rsidP="004A718B">
      <w:pPr>
        <w:spacing w:before="12" w:line="24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DD75FF" w:rsidP="004A718B">
      <w:pPr>
        <w:ind w:left="151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noProof/>
          <w:sz w:val="22"/>
          <w:szCs w:val="22"/>
        </w:rPr>
        <w:drawing>
          <wp:inline distT="0" distB="0" distL="0" distR="0">
            <wp:extent cx="5943600" cy="3829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2D7552" w:rsidP="004A718B">
      <w:pPr>
        <w:spacing w:line="24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DD75FF" w:rsidP="004A718B">
      <w:pPr>
        <w:ind w:left="151"/>
        <w:jc w:val="both"/>
        <w:rPr>
          <w:rFonts w:ascii="Century Gothic" w:hAnsi="Century Gothic"/>
          <w:sz w:val="22"/>
          <w:szCs w:val="22"/>
        </w:rPr>
        <w:sectPr w:rsidR="002D7552" w:rsidRPr="004A718B">
          <w:pgSz w:w="12240" w:h="15840"/>
          <w:pgMar w:top="1380" w:right="940" w:bottom="280" w:left="1680" w:header="720" w:footer="720" w:gutter="0"/>
          <w:cols w:space="720"/>
        </w:sectPr>
      </w:pPr>
      <w:r w:rsidRPr="004A718B">
        <w:rPr>
          <w:rFonts w:ascii="Century Gothic" w:hAnsi="Century Gothic"/>
          <w:noProof/>
          <w:sz w:val="22"/>
          <w:szCs w:val="22"/>
        </w:rPr>
        <w:drawing>
          <wp:inline distT="0" distB="0" distL="0" distR="0">
            <wp:extent cx="5943600" cy="3829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3F0D0E" w:rsidP="004A718B">
      <w:pPr>
        <w:spacing w:before="63"/>
        <w:ind w:left="12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sz w:val="22"/>
          <w:szCs w:val="22"/>
        </w:rPr>
        <w:lastRenderedPageBreak/>
        <w:t>3</w:t>
      </w:r>
      <w:r w:rsidRPr="004A718B">
        <w:rPr>
          <w:rFonts w:ascii="Century Gothic" w:hAnsi="Century Gothic"/>
          <w:sz w:val="22"/>
          <w:szCs w:val="22"/>
        </w:rPr>
        <w:t xml:space="preserve">.  </w:t>
      </w:r>
      <w:r w:rsidRPr="004A718B">
        <w:rPr>
          <w:rFonts w:ascii="Century Gothic" w:hAnsi="Century Gothic"/>
          <w:spacing w:val="29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4"/>
          <w:sz w:val="22"/>
          <w:szCs w:val="22"/>
        </w:rPr>
        <w:t>Usi</w:t>
      </w:r>
      <w:r w:rsidRPr="004A718B">
        <w:rPr>
          <w:rFonts w:ascii="Century Gothic" w:hAnsi="Century Gothic"/>
          <w:spacing w:val="-1"/>
          <w:w w:val="94"/>
          <w:sz w:val="22"/>
          <w:szCs w:val="22"/>
        </w:rPr>
        <w:t>n</w:t>
      </w:r>
      <w:r w:rsidRPr="004A718B">
        <w:rPr>
          <w:rFonts w:ascii="Century Gothic" w:hAnsi="Century Gothic"/>
          <w:w w:val="94"/>
          <w:sz w:val="22"/>
          <w:szCs w:val="22"/>
        </w:rPr>
        <w:t xml:space="preserve">g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X</w:t>
      </w:r>
      <w:r w:rsidRPr="004A718B">
        <w:rPr>
          <w:rFonts w:ascii="Century Gothic" w:hAnsi="Century Gothic"/>
          <w:spacing w:val="-3"/>
          <w:w w:val="86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86"/>
          <w:sz w:val="22"/>
          <w:szCs w:val="22"/>
        </w:rPr>
        <w:t>M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P</w:t>
      </w:r>
      <w:r w:rsidRPr="004A718B">
        <w:rPr>
          <w:rFonts w:ascii="Century Gothic" w:hAnsi="Century Gothic"/>
          <w:w w:val="86"/>
          <w:sz w:val="22"/>
          <w:szCs w:val="22"/>
        </w:rPr>
        <w:t>P</w:t>
      </w:r>
      <w:r w:rsidRPr="004A718B">
        <w:rPr>
          <w:rFonts w:ascii="Century Gothic" w:hAnsi="Century Gothic"/>
          <w:spacing w:val="6"/>
          <w:w w:val="86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0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-2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spacing w:val="-7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w w:val="93"/>
          <w:sz w:val="22"/>
          <w:szCs w:val="22"/>
        </w:rPr>
        <w:t>P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w w:val="99"/>
          <w:sz w:val="22"/>
          <w:szCs w:val="22"/>
        </w:rPr>
        <w:t>,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2"/>
          <w:sz w:val="22"/>
          <w:szCs w:val="22"/>
        </w:rPr>
        <w:t>r</w:t>
      </w:r>
      <w:r w:rsidRPr="004A718B">
        <w:rPr>
          <w:rFonts w:ascii="Century Gothic" w:hAnsi="Century Gothic"/>
          <w:sz w:val="22"/>
          <w:szCs w:val="22"/>
        </w:rPr>
        <w:t>t</w:t>
      </w:r>
      <w:r w:rsidRPr="004A718B">
        <w:rPr>
          <w:rFonts w:ascii="Century Gothic" w:hAnsi="Century Gothic"/>
          <w:spacing w:val="3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w w:val="96"/>
          <w:sz w:val="22"/>
          <w:szCs w:val="22"/>
        </w:rPr>
        <w:t>M</w:t>
      </w:r>
      <w:r w:rsidRPr="004A718B">
        <w:rPr>
          <w:rFonts w:ascii="Century Gothic" w:hAnsi="Century Gothic"/>
          <w:spacing w:val="1"/>
          <w:w w:val="90"/>
          <w:sz w:val="22"/>
          <w:szCs w:val="22"/>
        </w:rPr>
        <w:t>y</w:t>
      </w:r>
      <w:r w:rsidRPr="004A718B">
        <w:rPr>
          <w:rFonts w:ascii="Century Gothic" w:hAnsi="Century Gothic"/>
          <w:spacing w:val="-1"/>
          <w:w w:val="82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93"/>
          <w:sz w:val="22"/>
          <w:szCs w:val="22"/>
        </w:rPr>
        <w:t>Q</w:t>
      </w:r>
      <w:r w:rsidRPr="004A718B">
        <w:rPr>
          <w:rFonts w:ascii="Century Gothic" w:hAnsi="Century Gothic"/>
          <w:w w:val="69"/>
          <w:sz w:val="22"/>
          <w:szCs w:val="22"/>
        </w:rPr>
        <w:t>L</w:t>
      </w:r>
      <w:r w:rsidRPr="004A718B">
        <w:rPr>
          <w:rFonts w:ascii="Century Gothic" w:hAnsi="Century Gothic"/>
          <w:spacing w:val="-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D</w:t>
      </w:r>
      <w:r w:rsidRPr="004A718B">
        <w:rPr>
          <w:rFonts w:ascii="Century Gothic" w:hAnsi="Century Gothic"/>
          <w:spacing w:val="-2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2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sz w:val="22"/>
          <w:szCs w:val="22"/>
        </w:rPr>
        <w:t>b</w:t>
      </w:r>
      <w:r w:rsidRPr="004A718B">
        <w:rPr>
          <w:rFonts w:ascii="Century Gothic" w:hAnsi="Century Gothic"/>
          <w:sz w:val="22"/>
          <w:szCs w:val="22"/>
        </w:rPr>
        <w:t>ase</w:t>
      </w:r>
      <w:r w:rsidRPr="004A718B">
        <w:rPr>
          <w:rFonts w:ascii="Century Gothic" w:hAnsi="Century Gothic"/>
          <w:spacing w:val="2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w w:val="96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96"/>
          <w:sz w:val="22"/>
          <w:szCs w:val="22"/>
        </w:rPr>
        <w:t>e</w:t>
      </w:r>
      <w:r w:rsidRPr="004A718B">
        <w:rPr>
          <w:rFonts w:ascii="Century Gothic" w:hAnsi="Century Gothic"/>
          <w:spacing w:val="-2"/>
          <w:w w:val="96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w w:val="96"/>
          <w:sz w:val="22"/>
          <w:szCs w:val="22"/>
        </w:rPr>
        <w:t>v</w:t>
      </w:r>
      <w:r w:rsidRPr="004A718B">
        <w:rPr>
          <w:rFonts w:ascii="Century Gothic" w:hAnsi="Century Gothic"/>
          <w:w w:val="96"/>
          <w:sz w:val="22"/>
          <w:szCs w:val="22"/>
        </w:rPr>
        <w:t xml:space="preserve">ice 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n</w:t>
      </w:r>
      <w:r w:rsidRPr="004A718B">
        <w:rPr>
          <w:rFonts w:ascii="Century Gothic" w:hAnsi="Century Gothic"/>
          <w:spacing w:val="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yo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2"/>
          <w:w w:val="102"/>
          <w:sz w:val="22"/>
          <w:szCs w:val="22"/>
        </w:rPr>
        <w:t>m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p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u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1"/>
          <w:w w:val="112"/>
          <w:sz w:val="22"/>
          <w:szCs w:val="22"/>
        </w:rPr>
        <w:t>e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</w:p>
    <w:p w:rsidR="002D7552" w:rsidRPr="004A718B" w:rsidRDefault="002D7552" w:rsidP="004A718B">
      <w:pPr>
        <w:spacing w:before="12" w:line="24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DD75FF" w:rsidP="004A718B">
      <w:pPr>
        <w:ind w:left="151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noProof/>
          <w:sz w:val="22"/>
          <w:szCs w:val="22"/>
        </w:rPr>
        <w:drawing>
          <wp:inline distT="0" distB="0" distL="0" distR="0">
            <wp:extent cx="5943600" cy="3829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2D7552" w:rsidP="004A718B">
      <w:pPr>
        <w:spacing w:before="10" w:line="10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2D7552" w:rsidP="004A718B">
      <w:pPr>
        <w:spacing w:line="20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DD75FF" w:rsidP="004A718B">
      <w:pPr>
        <w:ind w:left="151"/>
        <w:jc w:val="both"/>
        <w:rPr>
          <w:rFonts w:ascii="Century Gothic" w:hAnsi="Century Gothic"/>
          <w:sz w:val="22"/>
          <w:szCs w:val="22"/>
        </w:rPr>
        <w:sectPr w:rsidR="002D7552" w:rsidRPr="004A718B">
          <w:pgSz w:w="12240" w:h="15840"/>
          <w:pgMar w:top="1380" w:right="940" w:bottom="280" w:left="1680" w:header="720" w:footer="720" w:gutter="0"/>
          <w:cols w:space="720"/>
        </w:sectPr>
      </w:pPr>
      <w:r w:rsidRPr="004A718B">
        <w:rPr>
          <w:rFonts w:ascii="Century Gothic" w:hAnsi="Century Gothic"/>
          <w:noProof/>
          <w:sz w:val="22"/>
          <w:szCs w:val="22"/>
        </w:rPr>
        <w:drawing>
          <wp:inline distT="0" distB="0" distL="0" distR="0">
            <wp:extent cx="5943600" cy="3829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552" w:rsidRPr="004A718B" w:rsidRDefault="003F0D0E" w:rsidP="004A718B">
      <w:pPr>
        <w:spacing w:before="64"/>
        <w:ind w:left="12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color w:val="4E81BD"/>
          <w:w w:val="121"/>
          <w:sz w:val="22"/>
          <w:szCs w:val="22"/>
        </w:rPr>
        <w:lastRenderedPageBreak/>
        <w:t>P</w:t>
      </w:r>
      <w:r w:rsidRPr="004A718B">
        <w:rPr>
          <w:rFonts w:ascii="Century Gothic" w:hAnsi="Century Gothic"/>
          <w:color w:val="4E81BD"/>
          <w:spacing w:val="1"/>
          <w:w w:val="121"/>
          <w:sz w:val="22"/>
          <w:szCs w:val="22"/>
        </w:rPr>
        <w:t>ar</w:t>
      </w:r>
      <w:r w:rsidRPr="004A718B">
        <w:rPr>
          <w:rFonts w:ascii="Century Gothic" w:hAnsi="Century Gothic"/>
          <w:color w:val="4E81BD"/>
          <w:w w:val="121"/>
          <w:sz w:val="22"/>
          <w:szCs w:val="22"/>
        </w:rPr>
        <w:t>t</w:t>
      </w:r>
      <w:r w:rsidRPr="004A718B">
        <w:rPr>
          <w:rFonts w:ascii="Century Gothic" w:hAnsi="Century Gothic"/>
          <w:color w:val="4E81BD"/>
          <w:spacing w:val="-19"/>
          <w:w w:val="121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spacing w:val="1"/>
          <w:sz w:val="22"/>
          <w:szCs w:val="22"/>
        </w:rPr>
        <w:t>II</w:t>
      </w:r>
      <w:r w:rsidRPr="004A718B">
        <w:rPr>
          <w:rFonts w:ascii="Century Gothic" w:hAnsi="Century Gothic"/>
          <w:color w:val="4E81BD"/>
          <w:sz w:val="22"/>
          <w:szCs w:val="22"/>
        </w:rPr>
        <w:t>I</w:t>
      </w:r>
      <w:r w:rsidRPr="004A718B">
        <w:rPr>
          <w:rFonts w:ascii="Century Gothic" w:hAnsi="Century Gothic"/>
          <w:color w:val="4E81BD"/>
          <w:spacing w:val="3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sz w:val="22"/>
          <w:szCs w:val="22"/>
        </w:rPr>
        <w:t>–</w:t>
      </w:r>
      <w:r w:rsidRPr="004A718B">
        <w:rPr>
          <w:rFonts w:ascii="Century Gothic" w:hAnsi="Century Gothic"/>
          <w:color w:val="4E81BD"/>
          <w:spacing w:val="-8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w w:val="85"/>
          <w:sz w:val="22"/>
          <w:szCs w:val="22"/>
        </w:rPr>
        <w:t>C</w:t>
      </w:r>
      <w:r w:rsidRPr="004A718B">
        <w:rPr>
          <w:rFonts w:ascii="Century Gothic" w:hAnsi="Century Gothic"/>
          <w:color w:val="4E81BD"/>
          <w:spacing w:val="2"/>
          <w:w w:val="118"/>
          <w:sz w:val="22"/>
          <w:szCs w:val="22"/>
        </w:rPr>
        <w:t>h</w:t>
      </w:r>
      <w:r w:rsidRPr="004A718B">
        <w:rPr>
          <w:rFonts w:ascii="Century Gothic" w:hAnsi="Century Gothic"/>
          <w:color w:val="4E81BD"/>
          <w:w w:val="119"/>
          <w:sz w:val="22"/>
          <w:szCs w:val="22"/>
        </w:rPr>
        <w:t>e</w:t>
      </w:r>
      <w:r w:rsidRPr="004A718B">
        <w:rPr>
          <w:rFonts w:ascii="Century Gothic" w:hAnsi="Century Gothic"/>
          <w:color w:val="4E81BD"/>
          <w:spacing w:val="1"/>
          <w:w w:val="105"/>
          <w:sz w:val="22"/>
          <w:szCs w:val="22"/>
        </w:rPr>
        <w:t>c</w:t>
      </w:r>
      <w:r w:rsidRPr="004A718B">
        <w:rPr>
          <w:rFonts w:ascii="Century Gothic" w:hAnsi="Century Gothic"/>
          <w:color w:val="4E81BD"/>
          <w:spacing w:val="1"/>
          <w:w w:val="117"/>
          <w:sz w:val="22"/>
          <w:szCs w:val="22"/>
        </w:rPr>
        <w:t>k</w:t>
      </w:r>
      <w:r w:rsidRPr="004A718B">
        <w:rPr>
          <w:rFonts w:ascii="Century Gothic" w:hAnsi="Century Gothic"/>
          <w:color w:val="4E81BD"/>
          <w:w w:val="112"/>
          <w:sz w:val="22"/>
          <w:szCs w:val="22"/>
        </w:rPr>
        <w:t>i</w:t>
      </w:r>
      <w:r w:rsidRPr="004A718B">
        <w:rPr>
          <w:rFonts w:ascii="Century Gothic" w:hAnsi="Century Gothic"/>
          <w:color w:val="4E81BD"/>
          <w:w w:val="120"/>
          <w:sz w:val="22"/>
          <w:szCs w:val="22"/>
        </w:rPr>
        <w:t>n</w:t>
      </w:r>
      <w:r w:rsidRPr="004A718B">
        <w:rPr>
          <w:rFonts w:ascii="Century Gothic" w:hAnsi="Century Gothic"/>
          <w:color w:val="4E81BD"/>
          <w:w w:val="103"/>
          <w:sz w:val="22"/>
          <w:szCs w:val="22"/>
        </w:rPr>
        <w:t>g</w:t>
      </w:r>
      <w:r w:rsidRPr="004A718B">
        <w:rPr>
          <w:rFonts w:ascii="Century Gothic" w:hAnsi="Century Gothic"/>
          <w:color w:val="4E81BD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spacing w:val="2"/>
          <w:w w:val="116"/>
          <w:sz w:val="22"/>
          <w:szCs w:val="22"/>
        </w:rPr>
        <w:t>y</w:t>
      </w:r>
      <w:r w:rsidRPr="004A718B">
        <w:rPr>
          <w:rFonts w:ascii="Century Gothic" w:hAnsi="Century Gothic"/>
          <w:color w:val="4E81BD"/>
          <w:spacing w:val="-1"/>
          <w:w w:val="116"/>
          <w:sz w:val="22"/>
          <w:szCs w:val="22"/>
        </w:rPr>
        <w:t>ou</w:t>
      </w:r>
      <w:r w:rsidRPr="004A718B">
        <w:rPr>
          <w:rFonts w:ascii="Century Gothic" w:hAnsi="Century Gothic"/>
          <w:color w:val="4E81BD"/>
          <w:w w:val="116"/>
          <w:sz w:val="22"/>
          <w:szCs w:val="22"/>
        </w:rPr>
        <w:t>r</w:t>
      </w:r>
      <w:r w:rsidRPr="004A718B">
        <w:rPr>
          <w:rFonts w:ascii="Century Gothic" w:hAnsi="Century Gothic"/>
          <w:color w:val="4E81BD"/>
          <w:spacing w:val="-13"/>
          <w:w w:val="116"/>
          <w:sz w:val="22"/>
          <w:szCs w:val="22"/>
        </w:rPr>
        <w:t xml:space="preserve"> </w:t>
      </w:r>
      <w:r w:rsidRPr="004A718B">
        <w:rPr>
          <w:rFonts w:ascii="Century Gothic" w:hAnsi="Century Gothic"/>
          <w:color w:val="4E81BD"/>
          <w:w w:val="110"/>
          <w:sz w:val="22"/>
          <w:szCs w:val="22"/>
        </w:rPr>
        <w:t>w</w:t>
      </w:r>
      <w:r w:rsidRPr="004A718B">
        <w:rPr>
          <w:rFonts w:ascii="Century Gothic" w:hAnsi="Century Gothic"/>
          <w:color w:val="4E81BD"/>
          <w:spacing w:val="-1"/>
          <w:w w:val="113"/>
          <w:sz w:val="22"/>
          <w:szCs w:val="22"/>
        </w:rPr>
        <w:t>o</w:t>
      </w:r>
      <w:r w:rsidRPr="004A718B">
        <w:rPr>
          <w:rFonts w:ascii="Century Gothic" w:hAnsi="Century Gothic"/>
          <w:color w:val="4E81BD"/>
          <w:spacing w:val="3"/>
          <w:w w:val="137"/>
          <w:sz w:val="22"/>
          <w:szCs w:val="22"/>
        </w:rPr>
        <w:t>r</w:t>
      </w:r>
      <w:r w:rsidRPr="004A718B">
        <w:rPr>
          <w:rFonts w:ascii="Century Gothic" w:hAnsi="Century Gothic"/>
          <w:color w:val="4E81BD"/>
          <w:w w:val="117"/>
          <w:sz w:val="22"/>
          <w:szCs w:val="22"/>
        </w:rPr>
        <w:t>k</w:t>
      </w:r>
    </w:p>
    <w:p w:rsidR="002D7552" w:rsidRPr="004A718B" w:rsidRDefault="003F0D0E" w:rsidP="004A718B">
      <w:pPr>
        <w:spacing w:before="48" w:line="295" w:lineRule="auto"/>
        <w:ind w:left="120" w:right="199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w w:val="67"/>
          <w:sz w:val="22"/>
          <w:szCs w:val="22"/>
        </w:rPr>
        <w:t>Y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105"/>
          <w:sz w:val="22"/>
          <w:szCs w:val="22"/>
        </w:rPr>
        <w:t>u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3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w</w:t>
      </w:r>
      <w:r w:rsidRPr="004A718B">
        <w:rPr>
          <w:rFonts w:ascii="Century Gothic" w:hAnsi="Century Gothic"/>
          <w:spacing w:val="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pacing w:val="-2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sz w:val="22"/>
          <w:szCs w:val="22"/>
        </w:rPr>
        <w:t>v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8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0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p</w:t>
      </w:r>
      <w:r w:rsidRPr="004A718B">
        <w:rPr>
          <w:rFonts w:ascii="Century Gothic" w:hAnsi="Century Gothic"/>
          <w:w w:val="108"/>
          <w:sz w:val="22"/>
          <w:szCs w:val="22"/>
        </w:rPr>
        <w:t>a</w:t>
      </w:r>
      <w:r w:rsidRPr="004A718B">
        <w:rPr>
          <w:rFonts w:ascii="Century Gothic" w:hAnsi="Century Gothic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h</w:t>
      </w:r>
      <w:r w:rsidRPr="004A718B">
        <w:rPr>
          <w:rFonts w:ascii="Century Gothic" w:hAnsi="Century Gothic"/>
          <w:w w:val="112"/>
          <w:sz w:val="22"/>
          <w:szCs w:val="22"/>
        </w:rPr>
        <w:t>e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d</w:t>
      </w:r>
      <w:r w:rsidRPr="004A718B">
        <w:rPr>
          <w:rFonts w:ascii="Century Gothic" w:hAnsi="Century Gothic"/>
          <w:spacing w:val="11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96"/>
          <w:sz w:val="22"/>
          <w:szCs w:val="22"/>
        </w:rPr>
        <w:t>M</w:t>
      </w:r>
      <w:r w:rsidRPr="004A718B">
        <w:rPr>
          <w:rFonts w:ascii="Century Gothic" w:hAnsi="Century Gothic"/>
          <w:spacing w:val="1"/>
          <w:w w:val="90"/>
          <w:sz w:val="22"/>
          <w:szCs w:val="22"/>
        </w:rPr>
        <w:t>y</w:t>
      </w:r>
      <w:r w:rsidRPr="004A718B">
        <w:rPr>
          <w:rFonts w:ascii="Century Gothic" w:hAnsi="Century Gothic"/>
          <w:spacing w:val="-1"/>
          <w:w w:val="82"/>
          <w:sz w:val="22"/>
          <w:szCs w:val="22"/>
        </w:rPr>
        <w:t>S</w:t>
      </w:r>
      <w:r w:rsidRPr="004A718B">
        <w:rPr>
          <w:rFonts w:ascii="Century Gothic" w:hAnsi="Century Gothic"/>
          <w:spacing w:val="-2"/>
          <w:w w:val="93"/>
          <w:sz w:val="22"/>
          <w:szCs w:val="22"/>
        </w:rPr>
        <w:t>Q</w:t>
      </w:r>
      <w:r w:rsidRPr="004A718B">
        <w:rPr>
          <w:rFonts w:ascii="Century Gothic" w:hAnsi="Century Gothic"/>
          <w:w w:val="69"/>
          <w:sz w:val="22"/>
          <w:szCs w:val="22"/>
        </w:rPr>
        <w:t>L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unn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w w:val="94"/>
          <w:sz w:val="22"/>
          <w:szCs w:val="22"/>
        </w:rPr>
        <w:t>g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n</w:t>
      </w:r>
      <w:r w:rsidRPr="004A718B">
        <w:rPr>
          <w:rFonts w:ascii="Century Gothic" w:hAnsi="Century Gothic"/>
          <w:spacing w:val="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yo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c</w:t>
      </w:r>
      <w:r w:rsidRPr="004A718B">
        <w:rPr>
          <w:rFonts w:ascii="Century Gothic" w:hAnsi="Century Gothic"/>
          <w:spacing w:val="-1"/>
          <w:sz w:val="22"/>
          <w:szCs w:val="22"/>
        </w:rPr>
        <w:t>o</w:t>
      </w:r>
      <w:r w:rsidRPr="004A718B">
        <w:rPr>
          <w:rFonts w:ascii="Century Gothic" w:hAnsi="Century Gothic"/>
          <w:spacing w:val="2"/>
          <w:sz w:val="22"/>
          <w:szCs w:val="22"/>
        </w:rPr>
        <w:t>m</w:t>
      </w:r>
      <w:r w:rsidRPr="004A718B">
        <w:rPr>
          <w:rFonts w:ascii="Century Gothic" w:hAnsi="Century Gothic"/>
          <w:spacing w:val="-1"/>
          <w:sz w:val="22"/>
          <w:szCs w:val="22"/>
        </w:rPr>
        <w:t>p</w:t>
      </w:r>
      <w:r w:rsidRPr="004A718B">
        <w:rPr>
          <w:rFonts w:ascii="Century Gothic" w:hAnsi="Century Gothic"/>
          <w:spacing w:val="1"/>
          <w:sz w:val="22"/>
          <w:szCs w:val="22"/>
        </w:rPr>
        <w:t>ute</w:t>
      </w:r>
      <w:r w:rsidRPr="004A718B">
        <w:rPr>
          <w:rFonts w:ascii="Century Gothic" w:hAnsi="Century Gothic"/>
          <w:sz w:val="22"/>
          <w:szCs w:val="22"/>
        </w:rPr>
        <w:t xml:space="preserve">r. </w:t>
      </w:r>
      <w:r w:rsidRPr="004A718B">
        <w:rPr>
          <w:rFonts w:ascii="Century Gothic" w:hAnsi="Century Gothic"/>
          <w:spacing w:val="31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w w:val="67"/>
          <w:sz w:val="22"/>
          <w:szCs w:val="22"/>
        </w:rPr>
        <w:t>Y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105"/>
          <w:sz w:val="22"/>
          <w:szCs w:val="22"/>
        </w:rPr>
        <w:t>u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are</w:t>
      </w:r>
      <w:r w:rsidRPr="004A718B">
        <w:rPr>
          <w:rFonts w:ascii="Century Gothic" w:hAnsi="Century Gothic"/>
          <w:spacing w:val="1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sz w:val="22"/>
          <w:szCs w:val="22"/>
        </w:rPr>
        <w:t>d</w:t>
      </w:r>
      <w:r w:rsidRPr="004A718B">
        <w:rPr>
          <w:rFonts w:ascii="Century Gothic" w:hAnsi="Century Gothic"/>
          <w:sz w:val="22"/>
          <w:szCs w:val="22"/>
        </w:rPr>
        <w:t>y</w:t>
      </w:r>
      <w:r w:rsidRPr="004A718B">
        <w:rPr>
          <w:rFonts w:ascii="Century Gothic" w:hAnsi="Century Gothic"/>
          <w:spacing w:val="11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o</w:t>
      </w:r>
      <w:r w:rsidRPr="004A718B">
        <w:rPr>
          <w:rFonts w:ascii="Century Gothic" w:hAnsi="Century Gothic"/>
          <w:spacing w:val="1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2"/>
          <w:sz w:val="22"/>
          <w:szCs w:val="22"/>
        </w:rPr>
        <w:t>m</w:t>
      </w:r>
      <w:r w:rsidRPr="004A718B">
        <w:rPr>
          <w:rFonts w:ascii="Century Gothic" w:hAnsi="Century Gothic"/>
          <w:spacing w:val="-1"/>
          <w:sz w:val="22"/>
          <w:szCs w:val="22"/>
        </w:rPr>
        <w:t>o</w:t>
      </w:r>
      <w:r w:rsidRPr="004A718B">
        <w:rPr>
          <w:rFonts w:ascii="Century Gothic" w:hAnsi="Century Gothic"/>
          <w:spacing w:val="1"/>
          <w:sz w:val="22"/>
          <w:szCs w:val="22"/>
        </w:rPr>
        <w:t>v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n</w:t>
      </w:r>
      <w:r w:rsidRPr="004A718B">
        <w:rPr>
          <w:rFonts w:ascii="Century Gothic" w:hAnsi="Century Gothic"/>
          <w:spacing w:val="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o</w:t>
      </w:r>
      <w:r w:rsidRPr="004A718B">
        <w:rPr>
          <w:rFonts w:ascii="Century Gothic" w:hAnsi="Century Gothic"/>
          <w:spacing w:val="1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3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sz w:val="22"/>
          <w:szCs w:val="22"/>
        </w:rPr>
        <w:t>ex</w:t>
      </w:r>
      <w:r w:rsidRPr="004A718B">
        <w:rPr>
          <w:rFonts w:ascii="Century Gothic" w:hAnsi="Century Gothic"/>
          <w:sz w:val="22"/>
          <w:szCs w:val="22"/>
        </w:rPr>
        <w:t>t</w:t>
      </w:r>
      <w:r w:rsidRPr="004A718B">
        <w:rPr>
          <w:rFonts w:ascii="Century Gothic" w:hAnsi="Century Gothic"/>
          <w:spacing w:val="9"/>
          <w:sz w:val="22"/>
          <w:szCs w:val="22"/>
        </w:rPr>
        <w:t xml:space="preserve"> </w:t>
      </w:r>
      <w:r w:rsidRPr="004A718B">
        <w:rPr>
          <w:rFonts w:ascii="Century Gothic" w:hAnsi="Century Gothic"/>
          <w:w w:val="110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110"/>
          <w:sz w:val="22"/>
          <w:szCs w:val="22"/>
        </w:rPr>
        <w:t>e</w:t>
      </w:r>
      <w:r w:rsidRPr="004A718B">
        <w:rPr>
          <w:rFonts w:ascii="Century Gothic" w:hAnsi="Century Gothic"/>
          <w:w w:val="110"/>
          <w:sz w:val="22"/>
          <w:szCs w:val="22"/>
        </w:rPr>
        <w:t xml:space="preserve">t 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f</w:t>
      </w:r>
      <w:r w:rsidRPr="004A718B">
        <w:rPr>
          <w:rFonts w:ascii="Century Gothic" w:hAnsi="Century Gothic"/>
          <w:spacing w:val="-6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u</w:t>
      </w:r>
      <w:r w:rsidRPr="004A718B">
        <w:rPr>
          <w:rFonts w:ascii="Century Gothic" w:hAnsi="Century Gothic"/>
          <w:spacing w:val="-2"/>
          <w:w w:val="95"/>
          <w:sz w:val="22"/>
          <w:szCs w:val="22"/>
        </w:rPr>
        <w:t>c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w w:val="101"/>
          <w:sz w:val="22"/>
          <w:szCs w:val="22"/>
        </w:rPr>
        <w:t>.</w:t>
      </w:r>
      <w:r w:rsidRPr="004A718B">
        <w:rPr>
          <w:rFonts w:ascii="Century Gothic" w:hAnsi="Century Gothic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2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94"/>
          <w:sz w:val="22"/>
          <w:szCs w:val="22"/>
        </w:rPr>
        <w:t>“</w:t>
      </w:r>
      <w:r w:rsidRPr="004A718B">
        <w:rPr>
          <w:rFonts w:ascii="Century Gothic" w:hAnsi="Century Gothic"/>
          <w:spacing w:val="-2"/>
          <w:w w:val="94"/>
          <w:sz w:val="22"/>
          <w:szCs w:val="22"/>
        </w:rPr>
        <w:t>U</w:t>
      </w:r>
      <w:r w:rsidRPr="004A718B">
        <w:rPr>
          <w:rFonts w:ascii="Century Gothic" w:hAnsi="Century Gothic"/>
          <w:w w:val="94"/>
          <w:sz w:val="22"/>
          <w:szCs w:val="22"/>
        </w:rPr>
        <w:t>si</w:t>
      </w:r>
      <w:r w:rsidRPr="004A718B">
        <w:rPr>
          <w:rFonts w:ascii="Century Gothic" w:hAnsi="Century Gothic"/>
          <w:spacing w:val="-1"/>
          <w:w w:val="94"/>
          <w:sz w:val="22"/>
          <w:szCs w:val="22"/>
        </w:rPr>
        <w:t>n</w:t>
      </w:r>
      <w:r w:rsidRPr="004A718B">
        <w:rPr>
          <w:rFonts w:ascii="Century Gothic" w:hAnsi="Century Gothic"/>
          <w:w w:val="94"/>
          <w:sz w:val="22"/>
          <w:szCs w:val="22"/>
        </w:rPr>
        <w:t xml:space="preserve">g </w:t>
      </w:r>
      <w:r w:rsidRPr="004A718B">
        <w:rPr>
          <w:rFonts w:ascii="Century Gothic" w:hAnsi="Century Gothic"/>
          <w:spacing w:val="-1"/>
          <w:sz w:val="22"/>
          <w:szCs w:val="22"/>
        </w:rPr>
        <w:t>N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pacing w:val="-2"/>
          <w:sz w:val="22"/>
          <w:szCs w:val="22"/>
        </w:rPr>
        <w:t>t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pacing w:val="-1"/>
          <w:sz w:val="22"/>
          <w:szCs w:val="22"/>
        </w:rPr>
        <w:t>p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sz w:val="22"/>
          <w:szCs w:val="22"/>
        </w:rPr>
        <w:t>d</w:t>
      </w:r>
      <w:r w:rsidRPr="004A718B">
        <w:rPr>
          <w:rFonts w:ascii="Century Gothic" w:hAnsi="Century Gothic"/>
          <w:spacing w:val="1"/>
          <w:sz w:val="22"/>
          <w:szCs w:val="22"/>
        </w:rPr>
        <w:t>+</w:t>
      </w:r>
      <w:r w:rsidRPr="004A718B">
        <w:rPr>
          <w:rFonts w:ascii="Century Gothic" w:hAnsi="Century Gothic"/>
          <w:sz w:val="22"/>
          <w:szCs w:val="22"/>
        </w:rPr>
        <w:t>+</w:t>
      </w:r>
      <w:r w:rsidRPr="004A718B">
        <w:rPr>
          <w:rFonts w:ascii="Century Gothic" w:hAnsi="Century Gothic"/>
          <w:spacing w:val="-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n</w:t>
      </w:r>
      <w:r w:rsidRPr="004A718B">
        <w:rPr>
          <w:rFonts w:ascii="Century Gothic" w:hAnsi="Century Gothic"/>
          <w:spacing w:val="6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5"/>
          <w:sz w:val="22"/>
          <w:szCs w:val="22"/>
        </w:rPr>
        <w:t>P</w:t>
      </w:r>
      <w:r w:rsidRPr="004A718B">
        <w:rPr>
          <w:rFonts w:ascii="Century Gothic" w:hAnsi="Century Gothic"/>
          <w:w w:val="85"/>
          <w:sz w:val="22"/>
          <w:szCs w:val="22"/>
        </w:rPr>
        <w:t>C</w:t>
      </w:r>
      <w:r w:rsidRPr="004A718B">
        <w:rPr>
          <w:rFonts w:ascii="Century Gothic" w:hAnsi="Century Gothic"/>
          <w:spacing w:val="4"/>
          <w:w w:val="8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o</w:t>
      </w:r>
      <w:r w:rsidRPr="004A718B">
        <w:rPr>
          <w:rFonts w:ascii="Century Gothic" w:hAnsi="Century Gothic"/>
          <w:spacing w:val="12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cr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pacing w:val="-2"/>
          <w:sz w:val="22"/>
          <w:szCs w:val="22"/>
        </w:rPr>
        <w:t>a</w:t>
      </w:r>
      <w:r w:rsidRPr="004A718B">
        <w:rPr>
          <w:rFonts w:ascii="Century Gothic" w:hAnsi="Century Gothic"/>
          <w:spacing w:val="2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38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90"/>
          <w:sz w:val="22"/>
          <w:szCs w:val="22"/>
        </w:rPr>
        <w:t>P</w:t>
      </w:r>
      <w:r w:rsidRPr="004A718B">
        <w:rPr>
          <w:rFonts w:ascii="Century Gothic" w:hAnsi="Century Gothic"/>
          <w:spacing w:val="-1"/>
          <w:w w:val="90"/>
          <w:sz w:val="22"/>
          <w:szCs w:val="22"/>
        </w:rPr>
        <w:t>H</w:t>
      </w:r>
      <w:r w:rsidRPr="004A718B">
        <w:rPr>
          <w:rFonts w:ascii="Century Gothic" w:hAnsi="Century Gothic"/>
          <w:w w:val="90"/>
          <w:sz w:val="22"/>
          <w:szCs w:val="22"/>
        </w:rPr>
        <w:t>P</w:t>
      </w:r>
      <w:r w:rsidRPr="004A718B">
        <w:rPr>
          <w:rFonts w:ascii="Century Gothic" w:hAnsi="Century Gothic"/>
          <w:spacing w:val="3"/>
          <w:w w:val="90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5"/>
          <w:sz w:val="22"/>
          <w:szCs w:val="22"/>
        </w:rPr>
        <w:t>fi</w:t>
      </w:r>
      <w:r w:rsidRPr="004A718B">
        <w:rPr>
          <w:rFonts w:ascii="Century Gothic" w:hAnsi="Century Gothic"/>
          <w:spacing w:val="-3"/>
          <w:w w:val="95"/>
          <w:sz w:val="22"/>
          <w:szCs w:val="22"/>
        </w:rPr>
        <w:t>l</w:t>
      </w:r>
      <w:r w:rsidRPr="004A718B">
        <w:rPr>
          <w:rFonts w:ascii="Century Gothic" w:hAnsi="Century Gothic"/>
          <w:spacing w:val="1"/>
          <w:w w:val="95"/>
          <w:sz w:val="22"/>
          <w:szCs w:val="22"/>
        </w:rPr>
        <w:t>e</w:t>
      </w:r>
      <w:r w:rsidRPr="004A718B">
        <w:rPr>
          <w:rFonts w:ascii="Century Gothic" w:hAnsi="Century Gothic"/>
          <w:spacing w:val="-1"/>
          <w:w w:val="95"/>
          <w:sz w:val="22"/>
          <w:szCs w:val="22"/>
        </w:rPr>
        <w:t>.</w:t>
      </w:r>
      <w:r w:rsidRPr="004A718B">
        <w:rPr>
          <w:rFonts w:ascii="Century Gothic" w:hAnsi="Century Gothic"/>
          <w:w w:val="95"/>
          <w:sz w:val="22"/>
          <w:szCs w:val="22"/>
        </w:rPr>
        <w:t>”</w:t>
      </w:r>
    </w:p>
    <w:p w:rsidR="002D7552" w:rsidRPr="004A718B" w:rsidRDefault="002D7552" w:rsidP="004A718B">
      <w:pPr>
        <w:spacing w:before="7" w:line="18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3F0D0E" w:rsidP="004A718B">
      <w:pPr>
        <w:spacing w:line="293" w:lineRule="auto"/>
        <w:ind w:left="120" w:right="761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w w:val="97"/>
          <w:sz w:val="22"/>
          <w:szCs w:val="22"/>
        </w:rPr>
        <w:t>B</w:t>
      </w:r>
      <w:r w:rsidRPr="004A718B">
        <w:rPr>
          <w:rFonts w:ascii="Century Gothic" w:hAnsi="Century Gothic"/>
          <w:spacing w:val="-1"/>
          <w:w w:val="97"/>
          <w:sz w:val="22"/>
          <w:szCs w:val="22"/>
        </w:rPr>
        <w:t>u</w:t>
      </w:r>
      <w:r w:rsidRPr="004A718B">
        <w:rPr>
          <w:rFonts w:ascii="Century Gothic" w:hAnsi="Century Gothic"/>
          <w:spacing w:val="1"/>
          <w:w w:val="97"/>
          <w:sz w:val="22"/>
          <w:szCs w:val="22"/>
        </w:rPr>
        <w:t>t</w:t>
      </w:r>
      <w:r w:rsidRPr="004A718B">
        <w:rPr>
          <w:rFonts w:ascii="Century Gothic" w:hAnsi="Century Gothic"/>
          <w:w w:val="97"/>
          <w:sz w:val="22"/>
          <w:szCs w:val="22"/>
        </w:rPr>
        <w:t>,</w:t>
      </w:r>
      <w:r w:rsidRPr="004A718B">
        <w:rPr>
          <w:rFonts w:ascii="Century Gothic" w:hAnsi="Century Gothic"/>
          <w:spacing w:val="-1"/>
          <w:w w:val="97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b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pacing w:val="-2"/>
          <w:sz w:val="22"/>
          <w:szCs w:val="22"/>
        </w:rPr>
        <w:t>f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re</w:t>
      </w:r>
      <w:r w:rsidRPr="004A718B">
        <w:rPr>
          <w:rFonts w:ascii="Century Gothic" w:hAnsi="Century Gothic"/>
          <w:spacing w:val="2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yo</w:t>
      </w:r>
      <w:r w:rsidRPr="004A718B">
        <w:rPr>
          <w:rFonts w:ascii="Century Gothic" w:hAnsi="Century Gothic"/>
          <w:sz w:val="22"/>
          <w:szCs w:val="22"/>
        </w:rPr>
        <w:t>u</w:t>
      </w:r>
      <w:r w:rsidRPr="004A718B">
        <w:rPr>
          <w:rFonts w:ascii="Century Gothic" w:hAnsi="Century Gothic"/>
          <w:spacing w:val="-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d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,</w:t>
      </w:r>
      <w:r w:rsidRPr="004A718B">
        <w:rPr>
          <w:rFonts w:ascii="Century Gothic" w:hAnsi="Century Gothic"/>
          <w:spacing w:val="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y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z w:val="22"/>
          <w:szCs w:val="22"/>
        </w:rPr>
        <w:t>u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h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u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c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pacing w:val="-2"/>
          <w:sz w:val="22"/>
          <w:szCs w:val="22"/>
        </w:rPr>
        <w:t>c</w:t>
      </w:r>
      <w:r w:rsidRPr="004A718B">
        <w:rPr>
          <w:rFonts w:ascii="Century Gothic" w:hAnsi="Century Gothic"/>
          <w:sz w:val="22"/>
          <w:szCs w:val="22"/>
        </w:rPr>
        <w:t>k</w:t>
      </w:r>
      <w:r w:rsidRPr="004A718B">
        <w:rPr>
          <w:rFonts w:ascii="Century Gothic" w:hAnsi="Century Gothic"/>
          <w:spacing w:val="-6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d</w:t>
      </w:r>
      <w:r w:rsidRPr="004A718B">
        <w:rPr>
          <w:rFonts w:ascii="Century Gothic" w:hAnsi="Century Gothic"/>
          <w:spacing w:val="11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2"/>
          <w:sz w:val="22"/>
          <w:szCs w:val="22"/>
        </w:rPr>
        <w:t>m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sz w:val="22"/>
          <w:szCs w:val="22"/>
        </w:rPr>
        <w:t>k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7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z w:val="22"/>
          <w:szCs w:val="22"/>
        </w:rPr>
        <w:t>re</w:t>
      </w:r>
      <w:r w:rsidRPr="004A718B">
        <w:rPr>
          <w:rFonts w:ascii="Century Gothic" w:hAnsi="Century Gothic"/>
          <w:spacing w:val="1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X</w:t>
      </w:r>
      <w:r w:rsidRPr="004A718B">
        <w:rPr>
          <w:rFonts w:ascii="Century Gothic" w:hAnsi="Century Gothic"/>
          <w:w w:val="86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w w:val="86"/>
          <w:sz w:val="22"/>
          <w:szCs w:val="22"/>
        </w:rPr>
        <w:t>M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P</w:t>
      </w:r>
      <w:r w:rsidRPr="004A718B">
        <w:rPr>
          <w:rFonts w:ascii="Century Gothic" w:hAnsi="Century Gothic"/>
          <w:w w:val="86"/>
          <w:sz w:val="22"/>
          <w:szCs w:val="22"/>
        </w:rPr>
        <w:t>P</w:t>
      </w:r>
      <w:r w:rsidRPr="004A718B">
        <w:rPr>
          <w:rFonts w:ascii="Century Gothic" w:hAnsi="Century Gothic"/>
          <w:spacing w:val="7"/>
          <w:w w:val="86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6"/>
          <w:sz w:val="22"/>
          <w:szCs w:val="22"/>
        </w:rPr>
        <w:t>is</w:t>
      </w:r>
      <w:r w:rsidRPr="004A718B">
        <w:rPr>
          <w:rFonts w:ascii="Century Gothic" w:hAnsi="Century Gothic"/>
          <w:spacing w:val="13"/>
          <w:w w:val="86"/>
          <w:sz w:val="22"/>
          <w:szCs w:val="22"/>
        </w:rPr>
        <w:t xml:space="preserve"> </w:t>
      </w:r>
      <w:r w:rsidRPr="004A718B">
        <w:rPr>
          <w:rFonts w:ascii="Century Gothic" w:hAnsi="Century Gothic"/>
          <w:w w:val="104"/>
          <w:sz w:val="22"/>
          <w:szCs w:val="22"/>
        </w:rPr>
        <w:t>r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unn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n</w:t>
      </w:r>
      <w:r w:rsidRPr="004A718B">
        <w:rPr>
          <w:rFonts w:ascii="Century Gothic" w:hAnsi="Century Gothic"/>
          <w:w w:val="94"/>
          <w:sz w:val="22"/>
          <w:szCs w:val="22"/>
        </w:rPr>
        <w:t>g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w w:val="86"/>
          <w:sz w:val="22"/>
          <w:szCs w:val="22"/>
        </w:rPr>
        <w:t>O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K</w:t>
      </w:r>
      <w:r w:rsidRPr="004A718B">
        <w:rPr>
          <w:rFonts w:ascii="Century Gothic" w:hAnsi="Century Gothic"/>
          <w:w w:val="86"/>
          <w:sz w:val="22"/>
          <w:szCs w:val="22"/>
        </w:rPr>
        <w:t>.</w:t>
      </w:r>
      <w:r w:rsidRPr="004A718B">
        <w:rPr>
          <w:rFonts w:ascii="Century Gothic" w:hAnsi="Century Gothic"/>
          <w:spacing w:val="45"/>
          <w:w w:val="8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86"/>
          <w:sz w:val="22"/>
          <w:szCs w:val="22"/>
        </w:rPr>
        <w:t>T</w:t>
      </w:r>
      <w:r w:rsidRPr="004A718B">
        <w:rPr>
          <w:rFonts w:ascii="Century Gothic" w:hAnsi="Century Gothic"/>
          <w:w w:val="86"/>
          <w:sz w:val="22"/>
          <w:szCs w:val="22"/>
        </w:rPr>
        <w:t>o</w:t>
      </w:r>
      <w:r w:rsidRPr="004A718B">
        <w:rPr>
          <w:rFonts w:ascii="Century Gothic" w:hAnsi="Century Gothic"/>
          <w:spacing w:val="15"/>
          <w:w w:val="86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3"/>
          <w:sz w:val="22"/>
          <w:szCs w:val="22"/>
        </w:rPr>
        <w:t>d</w:t>
      </w:r>
      <w:r w:rsidRPr="004A718B">
        <w:rPr>
          <w:rFonts w:ascii="Century Gothic" w:hAnsi="Century Gothic"/>
          <w:sz w:val="22"/>
          <w:szCs w:val="22"/>
        </w:rPr>
        <w:t>o</w:t>
      </w:r>
      <w:r w:rsidRPr="004A718B">
        <w:rPr>
          <w:rFonts w:ascii="Century Gothic" w:hAnsi="Century Gothic"/>
          <w:spacing w:val="8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2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,</w:t>
      </w:r>
      <w:r w:rsidRPr="004A718B">
        <w:rPr>
          <w:rFonts w:ascii="Century Gothic" w:hAnsi="Century Gothic"/>
          <w:spacing w:val="34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o</w:t>
      </w:r>
      <w:r w:rsidRPr="004A718B">
        <w:rPr>
          <w:rFonts w:ascii="Century Gothic" w:hAnsi="Century Gothic"/>
          <w:spacing w:val="-3"/>
          <w:sz w:val="22"/>
          <w:szCs w:val="22"/>
        </w:rPr>
        <w:t>p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z w:val="22"/>
          <w:szCs w:val="22"/>
        </w:rPr>
        <w:t>n</w:t>
      </w:r>
      <w:r w:rsidRPr="004A718B">
        <w:rPr>
          <w:rFonts w:ascii="Century Gothic" w:hAnsi="Century Gothic"/>
          <w:spacing w:val="2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u</w:t>
      </w:r>
      <w:r w:rsidRPr="004A718B">
        <w:rPr>
          <w:rFonts w:ascii="Century Gothic" w:hAnsi="Century Gothic"/>
          <w:sz w:val="22"/>
          <w:szCs w:val="22"/>
        </w:rPr>
        <w:t>p</w:t>
      </w:r>
      <w:r w:rsidRPr="004A718B">
        <w:rPr>
          <w:rFonts w:ascii="Century Gothic" w:hAnsi="Century Gothic"/>
          <w:spacing w:val="6"/>
          <w:sz w:val="22"/>
          <w:szCs w:val="22"/>
        </w:rPr>
        <w:t xml:space="preserve"> </w:t>
      </w:r>
      <w:r w:rsidRPr="004A718B">
        <w:rPr>
          <w:rFonts w:ascii="Century Gothic" w:hAnsi="Century Gothic"/>
          <w:w w:val="108"/>
          <w:sz w:val="22"/>
          <w:szCs w:val="22"/>
        </w:rPr>
        <w:t xml:space="preserve">a </w:t>
      </w:r>
      <w:r w:rsidRPr="004A718B">
        <w:rPr>
          <w:rFonts w:ascii="Century Gothic" w:hAnsi="Century Gothic"/>
          <w:spacing w:val="-1"/>
          <w:sz w:val="22"/>
          <w:szCs w:val="22"/>
        </w:rPr>
        <w:t>b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1"/>
          <w:sz w:val="22"/>
          <w:szCs w:val="22"/>
        </w:rPr>
        <w:t>ow</w:t>
      </w:r>
      <w:r w:rsidRPr="004A718B">
        <w:rPr>
          <w:rFonts w:ascii="Century Gothic" w:hAnsi="Century Gothic"/>
          <w:spacing w:val="-2"/>
          <w:sz w:val="22"/>
          <w:szCs w:val="22"/>
        </w:rPr>
        <w:t>s</w:t>
      </w:r>
      <w:r w:rsidRPr="004A718B">
        <w:rPr>
          <w:rFonts w:ascii="Century Gothic" w:hAnsi="Century Gothic"/>
          <w:spacing w:val="1"/>
          <w:sz w:val="22"/>
          <w:szCs w:val="22"/>
        </w:rPr>
        <w:t>e</w:t>
      </w:r>
      <w:r w:rsidRPr="004A718B">
        <w:rPr>
          <w:rFonts w:ascii="Century Gothic" w:hAnsi="Century Gothic"/>
          <w:sz w:val="22"/>
          <w:szCs w:val="22"/>
        </w:rPr>
        <w:t>r</w:t>
      </w:r>
      <w:r w:rsidRPr="004A718B">
        <w:rPr>
          <w:rFonts w:ascii="Century Gothic" w:hAnsi="Century Gothic"/>
          <w:spacing w:val="22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-1"/>
          <w:sz w:val="22"/>
          <w:szCs w:val="22"/>
        </w:rPr>
        <w:t>n</w:t>
      </w:r>
      <w:r w:rsidRPr="004A718B">
        <w:rPr>
          <w:rFonts w:ascii="Century Gothic" w:hAnsi="Century Gothic"/>
          <w:sz w:val="22"/>
          <w:szCs w:val="22"/>
        </w:rPr>
        <w:t>d</w:t>
      </w:r>
      <w:r w:rsidRPr="004A718B">
        <w:rPr>
          <w:rFonts w:ascii="Century Gothic" w:hAnsi="Century Gothic"/>
          <w:spacing w:val="14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go</w:t>
      </w:r>
      <w:r w:rsidRPr="004A718B">
        <w:rPr>
          <w:rFonts w:ascii="Century Gothic" w:hAnsi="Century Gothic"/>
          <w:spacing w:val="-7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2"/>
          <w:sz w:val="22"/>
          <w:szCs w:val="22"/>
        </w:rPr>
        <w:t>t</w:t>
      </w:r>
      <w:r w:rsidRPr="004A718B">
        <w:rPr>
          <w:rFonts w:ascii="Century Gothic" w:hAnsi="Century Gothic"/>
          <w:sz w:val="22"/>
          <w:szCs w:val="22"/>
        </w:rPr>
        <w:t>o</w:t>
      </w:r>
      <w:r w:rsidRPr="004A718B">
        <w:rPr>
          <w:rFonts w:ascii="Century Gothic" w:hAnsi="Century Gothic"/>
          <w:spacing w:val="15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sz w:val="22"/>
          <w:szCs w:val="22"/>
        </w:rPr>
        <w:t>h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24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6"/>
          <w:sz w:val="22"/>
          <w:szCs w:val="22"/>
        </w:rPr>
        <w:t>f</w:t>
      </w:r>
      <w:r w:rsidRPr="004A718B">
        <w:rPr>
          <w:rFonts w:ascii="Century Gothic" w:hAnsi="Century Gothic"/>
          <w:spacing w:val="1"/>
          <w:w w:val="96"/>
          <w:sz w:val="22"/>
          <w:szCs w:val="22"/>
        </w:rPr>
        <w:t>o</w:t>
      </w:r>
      <w:r w:rsidRPr="004A718B">
        <w:rPr>
          <w:rFonts w:ascii="Century Gothic" w:hAnsi="Century Gothic"/>
          <w:w w:val="96"/>
          <w:sz w:val="22"/>
          <w:szCs w:val="22"/>
        </w:rPr>
        <w:t>l</w:t>
      </w:r>
      <w:r w:rsidRPr="004A718B">
        <w:rPr>
          <w:rFonts w:ascii="Century Gothic" w:hAnsi="Century Gothic"/>
          <w:spacing w:val="-3"/>
          <w:w w:val="96"/>
          <w:sz w:val="22"/>
          <w:szCs w:val="22"/>
        </w:rPr>
        <w:t>l</w:t>
      </w:r>
      <w:r w:rsidRPr="004A718B">
        <w:rPr>
          <w:rFonts w:ascii="Century Gothic" w:hAnsi="Century Gothic"/>
          <w:spacing w:val="-1"/>
          <w:w w:val="96"/>
          <w:sz w:val="22"/>
          <w:szCs w:val="22"/>
        </w:rPr>
        <w:t>o</w:t>
      </w:r>
      <w:r w:rsidRPr="004A718B">
        <w:rPr>
          <w:rFonts w:ascii="Century Gothic" w:hAnsi="Century Gothic"/>
          <w:spacing w:val="1"/>
          <w:w w:val="96"/>
          <w:sz w:val="22"/>
          <w:szCs w:val="22"/>
        </w:rPr>
        <w:t>w</w:t>
      </w:r>
      <w:r w:rsidRPr="004A718B">
        <w:rPr>
          <w:rFonts w:ascii="Century Gothic" w:hAnsi="Century Gothic"/>
          <w:w w:val="96"/>
          <w:sz w:val="22"/>
          <w:szCs w:val="22"/>
        </w:rPr>
        <w:t>i</w:t>
      </w:r>
      <w:r w:rsidRPr="004A718B">
        <w:rPr>
          <w:rFonts w:ascii="Century Gothic" w:hAnsi="Century Gothic"/>
          <w:spacing w:val="-1"/>
          <w:w w:val="96"/>
          <w:sz w:val="22"/>
          <w:szCs w:val="22"/>
        </w:rPr>
        <w:t>n</w:t>
      </w:r>
      <w:r w:rsidRPr="004A718B">
        <w:rPr>
          <w:rFonts w:ascii="Century Gothic" w:hAnsi="Century Gothic"/>
          <w:w w:val="96"/>
          <w:sz w:val="22"/>
          <w:szCs w:val="22"/>
        </w:rPr>
        <w:t xml:space="preserve">g </w:t>
      </w:r>
      <w:r w:rsidRPr="004A718B">
        <w:rPr>
          <w:rFonts w:ascii="Century Gothic" w:hAnsi="Century Gothic"/>
          <w:w w:val="89"/>
          <w:sz w:val="22"/>
          <w:szCs w:val="22"/>
        </w:rPr>
        <w:t>U</w:t>
      </w:r>
      <w:r w:rsidRPr="004A718B">
        <w:rPr>
          <w:rFonts w:ascii="Century Gothic" w:hAnsi="Century Gothic"/>
          <w:w w:val="81"/>
          <w:sz w:val="22"/>
          <w:szCs w:val="22"/>
        </w:rPr>
        <w:t>R</w:t>
      </w:r>
      <w:r w:rsidRPr="004A718B">
        <w:rPr>
          <w:rFonts w:ascii="Century Gothic" w:hAnsi="Century Gothic"/>
          <w:spacing w:val="-2"/>
          <w:w w:val="69"/>
          <w:sz w:val="22"/>
          <w:szCs w:val="22"/>
        </w:rPr>
        <w:t>L</w:t>
      </w:r>
      <w:r w:rsidRPr="004A718B">
        <w:rPr>
          <w:rFonts w:ascii="Century Gothic" w:hAnsi="Century Gothic"/>
          <w:w w:val="96"/>
          <w:sz w:val="22"/>
          <w:szCs w:val="22"/>
        </w:rPr>
        <w:t>:</w:t>
      </w:r>
    </w:p>
    <w:p w:rsidR="002D7552" w:rsidRPr="004A718B" w:rsidRDefault="002D7552" w:rsidP="004A718B">
      <w:pPr>
        <w:spacing w:before="1" w:line="20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3F0D0E" w:rsidP="004A718B">
      <w:pPr>
        <w:ind w:left="120"/>
        <w:jc w:val="both"/>
        <w:rPr>
          <w:rFonts w:ascii="Century Gothic" w:hAnsi="Century Gothic"/>
          <w:sz w:val="22"/>
          <w:szCs w:val="22"/>
        </w:rPr>
      </w:pPr>
      <w:hyperlink r:id="rId19">
        <w:r w:rsidRPr="004A718B">
          <w:rPr>
            <w:rFonts w:ascii="Century Gothic" w:hAnsi="Century Gothic"/>
            <w:color w:val="0000FF"/>
            <w:spacing w:val="-1"/>
            <w:w w:val="105"/>
            <w:sz w:val="22"/>
            <w:szCs w:val="22"/>
            <w:u w:val="single" w:color="0000FF"/>
          </w:rPr>
          <w:t>h</w:t>
        </w:r>
        <w:r w:rsidRPr="004A718B">
          <w:rPr>
            <w:rFonts w:ascii="Century Gothic" w:hAnsi="Century Gothic"/>
            <w:color w:val="0000FF"/>
            <w:spacing w:val="1"/>
            <w:w w:val="121"/>
            <w:sz w:val="22"/>
            <w:szCs w:val="22"/>
            <w:u w:val="single" w:color="0000FF"/>
          </w:rPr>
          <w:t>tt</w:t>
        </w:r>
        <w:r w:rsidRPr="004A718B">
          <w:rPr>
            <w:rFonts w:ascii="Century Gothic" w:hAnsi="Century Gothic"/>
            <w:color w:val="0000FF"/>
            <w:spacing w:val="-1"/>
            <w:w w:val="105"/>
            <w:sz w:val="22"/>
            <w:szCs w:val="22"/>
            <w:u w:val="single" w:color="0000FF"/>
          </w:rPr>
          <w:t>p</w:t>
        </w:r>
        <w:r w:rsidRPr="004A718B">
          <w:rPr>
            <w:rFonts w:ascii="Century Gothic" w:hAnsi="Century Gothic"/>
            <w:color w:val="0000FF"/>
            <w:spacing w:val="1"/>
            <w:w w:val="96"/>
            <w:sz w:val="22"/>
            <w:szCs w:val="22"/>
            <w:u w:val="single" w:color="0000FF"/>
          </w:rPr>
          <w:t>:</w:t>
        </w:r>
        <w:r w:rsidRPr="004A718B">
          <w:rPr>
            <w:rFonts w:ascii="Century Gothic" w:hAnsi="Century Gothic"/>
            <w:color w:val="0000FF"/>
            <w:spacing w:val="-1"/>
            <w:w w:val="139"/>
            <w:sz w:val="22"/>
            <w:szCs w:val="22"/>
            <w:u w:val="single" w:color="0000FF"/>
          </w:rPr>
          <w:t>/</w:t>
        </w:r>
        <w:r w:rsidRPr="004A718B">
          <w:rPr>
            <w:rFonts w:ascii="Century Gothic" w:hAnsi="Century Gothic"/>
            <w:color w:val="0000FF"/>
            <w:spacing w:val="1"/>
            <w:w w:val="139"/>
            <w:sz w:val="22"/>
            <w:szCs w:val="22"/>
            <w:u w:val="single" w:color="0000FF"/>
          </w:rPr>
          <w:t>/</w:t>
        </w:r>
        <w:r w:rsidRPr="004A718B">
          <w:rPr>
            <w:rFonts w:ascii="Century Gothic" w:hAnsi="Century Gothic"/>
            <w:color w:val="0000FF"/>
            <w:spacing w:val="-3"/>
            <w:w w:val="82"/>
            <w:sz w:val="22"/>
            <w:szCs w:val="22"/>
            <w:u w:val="single" w:color="0000FF"/>
          </w:rPr>
          <w:t>l</w:t>
        </w:r>
        <w:r w:rsidRPr="004A718B">
          <w:rPr>
            <w:rFonts w:ascii="Century Gothic" w:hAnsi="Century Gothic"/>
            <w:color w:val="0000FF"/>
            <w:spacing w:val="1"/>
            <w:w w:val="105"/>
            <w:sz w:val="22"/>
            <w:szCs w:val="22"/>
            <w:u w:val="single" w:color="0000FF"/>
          </w:rPr>
          <w:t>o</w:t>
        </w:r>
        <w:r w:rsidRPr="004A718B">
          <w:rPr>
            <w:rFonts w:ascii="Century Gothic" w:hAnsi="Century Gothic"/>
            <w:color w:val="0000FF"/>
            <w:w w:val="95"/>
            <w:sz w:val="22"/>
            <w:szCs w:val="22"/>
            <w:u w:val="single" w:color="0000FF"/>
          </w:rPr>
          <w:t>c</w:t>
        </w:r>
        <w:r w:rsidRPr="004A718B">
          <w:rPr>
            <w:rFonts w:ascii="Century Gothic" w:hAnsi="Century Gothic"/>
            <w:color w:val="0000FF"/>
            <w:w w:val="108"/>
            <w:sz w:val="22"/>
            <w:szCs w:val="22"/>
            <w:u w:val="single" w:color="0000FF"/>
          </w:rPr>
          <w:t>a</w:t>
        </w:r>
        <w:r w:rsidRPr="004A718B">
          <w:rPr>
            <w:rFonts w:ascii="Century Gothic" w:hAnsi="Century Gothic"/>
            <w:color w:val="0000FF"/>
            <w:w w:val="82"/>
            <w:sz w:val="22"/>
            <w:szCs w:val="22"/>
            <w:u w:val="single" w:color="0000FF"/>
          </w:rPr>
          <w:t>l</w:t>
        </w:r>
        <w:r w:rsidRPr="004A718B">
          <w:rPr>
            <w:rFonts w:ascii="Century Gothic" w:hAnsi="Century Gothic"/>
            <w:color w:val="0000FF"/>
            <w:spacing w:val="-1"/>
            <w:w w:val="105"/>
            <w:sz w:val="22"/>
            <w:szCs w:val="22"/>
            <w:u w:val="single" w:color="0000FF"/>
          </w:rPr>
          <w:t>h</w:t>
        </w:r>
        <w:r w:rsidRPr="004A718B">
          <w:rPr>
            <w:rFonts w:ascii="Century Gothic" w:hAnsi="Century Gothic"/>
            <w:color w:val="0000FF"/>
            <w:spacing w:val="1"/>
            <w:w w:val="105"/>
            <w:sz w:val="22"/>
            <w:szCs w:val="22"/>
            <w:u w:val="single" w:color="0000FF"/>
          </w:rPr>
          <w:t>o</w:t>
        </w:r>
        <w:r w:rsidRPr="004A718B">
          <w:rPr>
            <w:rFonts w:ascii="Century Gothic" w:hAnsi="Century Gothic"/>
            <w:color w:val="0000FF"/>
            <w:spacing w:val="-2"/>
            <w:sz w:val="22"/>
            <w:szCs w:val="22"/>
            <w:u w:val="single" w:color="0000FF"/>
          </w:rPr>
          <w:t>s</w:t>
        </w:r>
      </w:hyperlink>
      <w:hyperlink>
        <w:r w:rsidRPr="004A718B">
          <w:rPr>
            <w:rFonts w:ascii="Century Gothic" w:hAnsi="Century Gothic"/>
            <w:color w:val="0000FF"/>
            <w:w w:val="121"/>
            <w:sz w:val="22"/>
            <w:szCs w:val="22"/>
            <w:u w:val="single" w:color="0000FF"/>
          </w:rPr>
          <w:t>t</w:t>
        </w:r>
      </w:hyperlink>
    </w:p>
    <w:p w:rsidR="002D7552" w:rsidRPr="004A718B" w:rsidRDefault="002D7552" w:rsidP="004A718B">
      <w:pPr>
        <w:spacing w:before="16" w:line="220" w:lineRule="exact"/>
        <w:jc w:val="both"/>
        <w:rPr>
          <w:rFonts w:ascii="Century Gothic" w:hAnsi="Century Gothic"/>
          <w:sz w:val="22"/>
          <w:szCs w:val="22"/>
        </w:rPr>
      </w:pPr>
    </w:p>
    <w:p w:rsidR="002D7552" w:rsidRPr="004A718B" w:rsidRDefault="003F0D0E" w:rsidP="004A718B">
      <w:pPr>
        <w:spacing w:before="20"/>
        <w:ind w:left="120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spacing w:val="1"/>
          <w:w w:val="67"/>
          <w:sz w:val="22"/>
          <w:szCs w:val="22"/>
        </w:rPr>
        <w:t>Y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w w:val="105"/>
          <w:sz w:val="22"/>
          <w:szCs w:val="22"/>
        </w:rPr>
        <w:t>u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-3"/>
          <w:w w:val="105"/>
          <w:sz w:val="22"/>
          <w:szCs w:val="22"/>
        </w:rPr>
        <w:t>h</w:t>
      </w:r>
      <w:r w:rsidRPr="004A718B">
        <w:rPr>
          <w:rFonts w:ascii="Century Gothic" w:hAnsi="Century Gothic"/>
          <w:spacing w:val="1"/>
          <w:w w:val="105"/>
          <w:sz w:val="22"/>
          <w:szCs w:val="22"/>
        </w:rPr>
        <w:t>o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u</w:t>
      </w:r>
      <w:r w:rsidRPr="004A718B">
        <w:rPr>
          <w:rFonts w:ascii="Century Gothic" w:hAnsi="Century Gothic"/>
          <w:w w:val="82"/>
          <w:sz w:val="22"/>
          <w:szCs w:val="22"/>
        </w:rPr>
        <w:t>l</w:t>
      </w:r>
      <w:r w:rsidRPr="004A718B">
        <w:rPr>
          <w:rFonts w:ascii="Century Gothic" w:hAnsi="Century Gothic"/>
          <w:w w:val="105"/>
          <w:sz w:val="22"/>
          <w:szCs w:val="22"/>
        </w:rPr>
        <w:t>d</w:t>
      </w:r>
      <w:r w:rsidRPr="004A718B">
        <w:rPr>
          <w:rFonts w:ascii="Century Gothic" w:hAnsi="Century Gothic"/>
          <w:spacing w:val="-5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s</w:t>
      </w:r>
      <w:r w:rsidRPr="004A718B">
        <w:rPr>
          <w:rFonts w:ascii="Century Gothic" w:hAnsi="Century Gothic"/>
          <w:spacing w:val="-2"/>
          <w:sz w:val="22"/>
          <w:szCs w:val="22"/>
        </w:rPr>
        <w:t>e</w:t>
      </w:r>
      <w:r w:rsidRPr="004A718B">
        <w:rPr>
          <w:rFonts w:ascii="Century Gothic" w:hAnsi="Century Gothic"/>
          <w:sz w:val="22"/>
          <w:szCs w:val="22"/>
        </w:rPr>
        <w:t>e</w:t>
      </w:r>
      <w:r w:rsidRPr="004A718B">
        <w:rPr>
          <w:rFonts w:ascii="Century Gothic" w:hAnsi="Century Gothic"/>
          <w:spacing w:val="19"/>
          <w:sz w:val="22"/>
          <w:szCs w:val="22"/>
        </w:rPr>
        <w:t xml:space="preserve"> </w:t>
      </w:r>
      <w:r w:rsidRPr="004A718B">
        <w:rPr>
          <w:rFonts w:ascii="Century Gothic" w:hAnsi="Century Gothic"/>
          <w:sz w:val="22"/>
          <w:szCs w:val="22"/>
        </w:rPr>
        <w:t>a</w:t>
      </w:r>
      <w:r w:rsidRPr="004A718B">
        <w:rPr>
          <w:rFonts w:ascii="Century Gothic" w:hAnsi="Century Gothic"/>
          <w:spacing w:val="1"/>
          <w:sz w:val="22"/>
          <w:szCs w:val="22"/>
        </w:rPr>
        <w:t xml:space="preserve"> we</w:t>
      </w:r>
      <w:r w:rsidRPr="004A718B">
        <w:rPr>
          <w:rFonts w:ascii="Century Gothic" w:hAnsi="Century Gothic"/>
          <w:sz w:val="22"/>
          <w:szCs w:val="22"/>
        </w:rPr>
        <w:t>b</w:t>
      </w:r>
      <w:r w:rsidRPr="004A718B">
        <w:rPr>
          <w:rFonts w:ascii="Century Gothic" w:hAnsi="Century Gothic"/>
          <w:spacing w:val="11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-1"/>
          <w:sz w:val="22"/>
          <w:szCs w:val="22"/>
        </w:rPr>
        <w:t>p</w:t>
      </w:r>
      <w:r w:rsidRPr="004A718B">
        <w:rPr>
          <w:rFonts w:ascii="Century Gothic" w:hAnsi="Century Gothic"/>
          <w:sz w:val="22"/>
          <w:szCs w:val="22"/>
        </w:rPr>
        <w:t>age</w:t>
      </w:r>
      <w:r w:rsidRPr="004A718B">
        <w:rPr>
          <w:rFonts w:ascii="Century Gothic" w:hAnsi="Century Gothic"/>
          <w:spacing w:val="12"/>
          <w:sz w:val="22"/>
          <w:szCs w:val="22"/>
        </w:rPr>
        <w:t xml:space="preserve"> </w:t>
      </w:r>
      <w:r w:rsidRPr="004A718B">
        <w:rPr>
          <w:rFonts w:ascii="Century Gothic" w:hAnsi="Century Gothic"/>
          <w:w w:val="93"/>
          <w:sz w:val="22"/>
          <w:szCs w:val="22"/>
        </w:rPr>
        <w:t>li</w:t>
      </w:r>
      <w:r w:rsidRPr="004A718B">
        <w:rPr>
          <w:rFonts w:ascii="Century Gothic" w:hAnsi="Century Gothic"/>
          <w:spacing w:val="1"/>
          <w:w w:val="93"/>
          <w:sz w:val="22"/>
          <w:szCs w:val="22"/>
        </w:rPr>
        <w:t>k</w:t>
      </w:r>
      <w:r w:rsidRPr="004A718B">
        <w:rPr>
          <w:rFonts w:ascii="Century Gothic" w:hAnsi="Century Gothic"/>
          <w:w w:val="93"/>
          <w:sz w:val="22"/>
          <w:szCs w:val="22"/>
        </w:rPr>
        <w:t>e</w:t>
      </w:r>
      <w:r w:rsidRPr="004A718B">
        <w:rPr>
          <w:rFonts w:ascii="Century Gothic" w:hAnsi="Century Gothic"/>
          <w:spacing w:val="3"/>
          <w:w w:val="93"/>
          <w:sz w:val="22"/>
          <w:szCs w:val="22"/>
        </w:rPr>
        <w:t xml:space="preserve"> </w:t>
      </w:r>
      <w:r w:rsidRPr="004A718B">
        <w:rPr>
          <w:rFonts w:ascii="Century Gothic" w:hAnsi="Century Gothic"/>
          <w:spacing w:val="1"/>
          <w:w w:val="121"/>
          <w:sz w:val="22"/>
          <w:szCs w:val="22"/>
        </w:rPr>
        <w:t>t</w:t>
      </w:r>
      <w:r w:rsidRPr="004A718B">
        <w:rPr>
          <w:rFonts w:ascii="Century Gothic" w:hAnsi="Century Gothic"/>
          <w:spacing w:val="-1"/>
          <w:w w:val="105"/>
          <w:sz w:val="22"/>
          <w:szCs w:val="22"/>
        </w:rPr>
        <w:t>h</w:t>
      </w:r>
      <w:r w:rsidRPr="004A718B">
        <w:rPr>
          <w:rFonts w:ascii="Century Gothic" w:hAnsi="Century Gothic"/>
          <w:w w:val="82"/>
          <w:sz w:val="22"/>
          <w:szCs w:val="22"/>
        </w:rPr>
        <w:t>i</w:t>
      </w:r>
      <w:r w:rsidRPr="004A718B">
        <w:rPr>
          <w:rFonts w:ascii="Century Gothic" w:hAnsi="Century Gothic"/>
          <w:spacing w:val="-2"/>
          <w:sz w:val="22"/>
          <w:szCs w:val="22"/>
        </w:rPr>
        <w:t>s</w:t>
      </w:r>
      <w:r w:rsidRPr="004A718B">
        <w:rPr>
          <w:rFonts w:ascii="Century Gothic" w:hAnsi="Century Gothic"/>
          <w:w w:val="96"/>
          <w:sz w:val="22"/>
          <w:szCs w:val="22"/>
        </w:rPr>
        <w:t>:</w:t>
      </w:r>
    </w:p>
    <w:p w:rsidR="002D7552" w:rsidRPr="004A718B" w:rsidRDefault="002D7552" w:rsidP="004A718B">
      <w:pPr>
        <w:spacing w:before="15" w:line="240" w:lineRule="exact"/>
        <w:jc w:val="both"/>
        <w:rPr>
          <w:rFonts w:ascii="Century Gothic" w:hAnsi="Century Gothic"/>
          <w:sz w:val="22"/>
          <w:szCs w:val="22"/>
        </w:rPr>
      </w:pPr>
    </w:p>
    <w:p w:rsidR="002D7552" w:rsidRDefault="00DD75FF" w:rsidP="004A718B">
      <w:pPr>
        <w:ind w:left="151"/>
        <w:jc w:val="both"/>
        <w:rPr>
          <w:rFonts w:ascii="Century Gothic" w:hAnsi="Century Gothic"/>
          <w:sz w:val="22"/>
          <w:szCs w:val="22"/>
        </w:rPr>
      </w:pPr>
      <w:r w:rsidRPr="004A718B">
        <w:rPr>
          <w:rFonts w:ascii="Century Gothic" w:hAnsi="Century Gothic"/>
          <w:noProof/>
          <w:sz w:val="22"/>
          <w:szCs w:val="22"/>
        </w:rPr>
        <w:drawing>
          <wp:inline distT="0" distB="0" distL="0" distR="0">
            <wp:extent cx="5943600" cy="3829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B6B" w:rsidRDefault="00CA2B6B" w:rsidP="004A718B">
      <w:pPr>
        <w:ind w:left="151"/>
        <w:jc w:val="both"/>
        <w:rPr>
          <w:rFonts w:ascii="Century Gothic" w:hAnsi="Century Gothic"/>
          <w:sz w:val="22"/>
          <w:szCs w:val="22"/>
        </w:rPr>
      </w:pPr>
    </w:p>
    <w:p w:rsidR="00CA2B6B" w:rsidRDefault="00CA2B6B" w:rsidP="004A718B">
      <w:pPr>
        <w:ind w:left="151"/>
        <w:jc w:val="both"/>
        <w:rPr>
          <w:rFonts w:ascii="Century Gothic" w:hAnsi="Century Gothic"/>
          <w:sz w:val="22"/>
          <w:szCs w:val="22"/>
        </w:rPr>
      </w:pPr>
    </w:p>
    <w:p w:rsidR="00CA2B6B" w:rsidRDefault="00CA2B6B" w:rsidP="00CA2B6B">
      <w:pPr>
        <w:ind w:left="151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>Additional Links:</w:t>
      </w:r>
    </w:p>
    <w:p w:rsidR="00CA2B6B" w:rsidRDefault="002E5D89" w:rsidP="00CA2B6B">
      <w:pPr>
        <w:ind w:left="151"/>
        <w:rPr>
          <w:rFonts w:ascii="Century Gothic" w:hAnsi="Century Gothic"/>
          <w:sz w:val="22"/>
          <w:szCs w:val="22"/>
        </w:rPr>
      </w:pPr>
      <w:hyperlink r:id="rId21" w:history="1">
        <w:r w:rsidRPr="00707DC4">
          <w:rPr>
            <w:rStyle w:val="Hyperlink"/>
            <w:rFonts w:ascii="Century Gothic" w:hAnsi="Century Gothic"/>
            <w:sz w:val="22"/>
            <w:szCs w:val="22"/>
          </w:rPr>
          <w:t>http://make.wordpress.org/core/handbook/installing-a-local-server/installing-xampp/</w:t>
        </w:r>
      </w:hyperlink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p w:rsidR="002E5D89" w:rsidRPr="004A718B" w:rsidRDefault="002E5D89" w:rsidP="00CA2B6B">
      <w:pPr>
        <w:ind w:left="151"/>
        <w:rPr>
          <w:rFonts w:ascii="Century Gothic" w:hAnsi="Century Gothic"/>
          <w:sz w:val="22"/>
          <w:szCs w:val="22"/>
        </w:rPr>
      </w:pPr>
    </w:p>
    <w:sectPr w:rsidR="002E5D89" w:rsidRPr="004A718B">
      <w:pgSz w:w="12240" w:h="15840"/>
      <w:pgMar w:top="138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7011F7"/>
    <w:multiLevelType w:val="multilevel"/>
    <w:tmpl w:val="CF709D2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552"/>
    <w:rsid w:val="002D7552"/>
    <w:rsid w:val="002E5D89"/>
    <w:rsid w:val="003F0D0E"/>
    <w:rsid w:val="004403CC"/>
    <w:rsid w:val="004A718B"/>
    <w:rsid w:val="004C2621"/>
    <w:rsid w:val="00524EB7"/>
    <w:rsid w:val="00CA2B6B"/>
    <w:rsid w:val="00DD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B03BBD-EB12-4942-B368-E77636D96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E5D8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make.wordpress.org/core/handbook/installing-a-local-server/installing-xampp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apachefriends.org/en/xampp-windows.html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Mohsin Khan</dc:creator>
  <cp:lastModifiedBy>Mohsin Khan</cp:lastModifiedBy>
  <cp:revision>3</cp:revision>
  <dcterms:created xsi:type="dcterms:W3CDTF">2014-04-22T08:01:00Z</dcterms:created>
  <dcterms:modified xsi:type="dcterms:W3CDTF">2014-04-22T09:00:00Z</dcterms:modified>
</cp:coreProperties>
</file>